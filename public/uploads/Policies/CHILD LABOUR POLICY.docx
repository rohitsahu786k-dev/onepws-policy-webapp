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png" ContentType="image/png"/>
  <Default Extension="jpg" ContentType="image/jp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23"/>
          <w:szCs w:val="23"/>
        </w:rPr>
        <w:jc w:val="right"/>
        <w:spacing w:before="69"/>
        <w:ind w:right="324"/>
      </w:pPr>
      <w:r>
        <w:rPr>
          <w:rFonts w:cs="Arial" w:hAnsi="Arial" w:eastAsia="Arial" w:ascii="Arial"/>
          <w:color w:val="363636"/>
          <w:w w:val="84"/>
          <w:sz w:val="23"/>
          <w:szCs w:val="23"/>
        </w:rPr>
        <w:t>P</w:t>
      </w:r>
      <w:r>
        <w:rPr>
          <w:rFonts w:cs="Arial" w:hAnsi="Arial" w:eastAsia="Arial" w:ascii="Arial"/>
          <w:color w:val="363636"/>
          <w:w w:val="141"/>
          <w:sz w:val="23"/>
          <w:szCs w:val="23"/>
        </w:rPr>
        <w:t>Y</w:t>
      </w:r>
      <w:r>
        <w:rPr>
          <w:rFonts w:cs="Arial" w:hAnsi="Arial" w:eastAsia="Arial" w:ascii="Arial"/>
          <w:color w:val="363636"/>
          <w:spacing w:val="15"/>
          <w:w w:val="100"/>
          <w:sz w:val="23"/>
          <w:szCs w:val="23"/>
        </w:rPr>
        <w:t> </w:t>
      </w:r>
      <w:r>
        <w:rPr>
          <w:rFonts w:cs="Arial" w:hAnsi="Arial" w:eastAsia="Arial" w:ascii="Arial"/>
          <w:color w:val="363636"/>
          <w:spacing w:val="0"/>
          <w:w w:val="86"/>
          <w:sz w:val="23"/>
          <w:szCs w:val="23"/>
        </w:rPr>
        <w:t>R</w:t>
      </w:r>
      <w:r>
        <w:rPr>
          <w:rFonts w:cs="Arial" w:hAnsi="Arial" w:eastAsia="Arial" w:ascii="Arial"/>
          <w:color w:val="363636"/>
          <w:spacing w:val="0"/>
          <w:w w:val="133"/>
          <w:sz w:val="23"/>
          <w:szCs w:val="23"/>
        </w:rPr>
        <w:t>O</w:t>
      </w:r>
      <w:r>
        <w:rPr>
          <w:rFonts w:cs="Arial" w:hAnsi="Arial" w:eastAsia="Arial" w:ascii="Arial"/>
          <w:color w:val="363636"/>
          <w:spacing w:val="0"/>
          <w:w w:val="143"/>
          <w:sz w:val="23"/>
          <w:szCs w:val="23"/>
        </w:rPr>
        <w:t>T</w:t>
      </w:r>
      <w:r>
        <w:rPr>
          <w:rFonts w:cs="Arial" w:hAnsi="Arial" w:eastAsia="Arial" w:ascii="Arial"/>
          <w:color w:val="363636"/>
          <w:spacing w:val="0"/>
          <w:w w:val="122"/>
          <w:sz w:val="23"/>
          <w:szCs w:val="23"/>
        </w:rPr>
        <w:t>E</w:t>
      </w:r>
      <w:r>
        <w:rPr>
          <w:rFonts w:cs="Arial" w:hAnsi="Arial" w:eastAsia="Arial" w:ascii="Arial"/>
          <w:color w:val="363636"/>
          <w:spacing w:val="15"/>
          <w:w w:val="100"/>
          <w:sz w:val="23"/>
          <w:szCs w:val="23"/>
        </w:rPr>
        <w:t> </w:t>
      </w:r>
      <w:r>
        <w:rPr>
          <w:rFonts w:cs="Arial" w:hAnsi="Arial" w:eastAsia="Arial" w:ascii="Arial"/>
          <w:color w:val="363636"/>
          <w:spacing w:val="0"/>
          <w:w w:val="86"/>
          <w:sz w:val="23"/>
          <w:szCs w:val="23"/>
        </w:rPr>
        <w:t>C</w:t>
      </w:r>
      <w:r>
        <w:rPr>
          <w:rFonts w:cs="Arial" w:hAnsi="Arial" w:eastAsia="Arial" w:ascii="Arial"/>
          <w:color w:val="363636"/>
          <w:spacing w:val="0"/>
          <w:w w:val="130"/>
          <w:sz w:val="23"/>
          <w:szCs w:val="23"/>
        </w:rPr>
        <w:t>H</w:t>
      </w:r>
      <w:r>
        <w:rPr>
          <w:rFonts w:cs="Arial" w:hAnsi="Arial" w:eastAsia="Arial" w:ascii="Arial"/>
          <w:color w:val="000000"/>
          <w:spacing w:val="0"/>
          <w:w w:val="100"/>
          <w:sz w:val="23"/>
          <w:szCs w:val="23"/>
        </w:rPr>
      </w:r>
    </w:p>
    <w:p>
      <w:pPr>
        <w:rPr>
          <w:sz w:val="10"/>
          <w:szCs w:val="10"/>
        </w:rPr>
        <w:jc w:val="left"/>
        <w:spacing w:before="8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1"/>
          <w:szCs w:val="21"/>
        </w:rPr>
        <w:jc w:val="right"/>
        <w:spacing w:lineRule="exact" w:line="220"/>
        <w:ind w:right="194"/>
      </w:pPr>
      <w:r>
        <w:pict>
          <v:shape type="#_x0000_t75" style="position:absolute;margin-left:472.257pt;margin-top:-53.1751pt;width:96.467pt;height:54.7408pt;mso-position-horizontal-relative:page;mso-position-vertical-relative:paragraph;z-index:-85">
            <v:imagedata o:title="" r:id="rId4"/>
          </v:shape>
        </w:pict>
      </w:r>
      <w:r>
        <w:rPr>
          <w:rFonts w:cs="Arial" w:hAnsi="Arial" w:eastAsia="Arial" w:ascii="Arial"/>
          <w:color w:val="363636"/>
          <w:spacing w:val="0"/>
          <w:w w:val="100"/>
          <w:position w:val="-1"/>
          <w:sz w:val="21"/>
          <w:szCs w:val="21"/>
        </w:rPr>
        <w:t>b</w:t>
      </w:r>
      <w:r>
        <w:rPr>
          <w:rFonts w:cs="Arial" w:hAnsi="Arial" w:eastAsia="Arial" w:ascii="Arial"/>
          <w:color w:val="363636"/>
          <w:spacing w:val="0"/>
          <w:w w:val="100"/>
          <w:position w:val="-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0"/>
          <w:position w:val="-1"/>
          <w:sz w:val="21"/>
          <w:szCs w:val="21"/>
        </w:rPr>
        <w:t>y</w:t>
      </w:r>
      <w:r>
        <w:rPr>
          <w:rFonts w:cs="Arial" w:hAnsi="Arial" w:eastAsia="Arial" w:ascii="Arial"/>
          <w:color w:val="111111"/>
          <w:spacing w:val="0"/>
          <w:w w:val="100"/>
          <w:position w:val="-1"/>
          <w:sz w:val="21"/>
          <w:szCs w:val="21"/>
        </w:rPr>
        <w:t>o</w:t>
      </w:r>
      <w:r>
        <w:rPr>
          <w:rFonts w:cs="Arial" w:hAnsi="Arial" w:eastAsia="Arial" w:ascii="Arial"/>
          <w:color w:val="363636"/>
          <w:spacing w:val="0"/>
          <w:w w:val="100"/>
          <w:position w:val="-1"/>
          <w:sz w:val="21"/>
          <w:szCs w:val="21"/>
        </w:rPr>
        <w:t>n</w:t>
      </w:r>
      <w:r>
        <w:rPr>
          <w:rFonts w:cs="Arial" w:hAnsi="Arial" w:eastAsia="Arial" w:ascii="Arial"/>
          <w:color w:val="363636"/>
          <w:spacing w:val="0"/>
          <w:w w:val="100"/>
          <w:position w:val="-1"/>
          <w:sz w:val="21"/>
          <w:szCs w:val="21"/>
        </w:rPr>
        <w:t>d</w:t>
      </w:r>
      <w:r>
        <w:rPr>
          <w:rFonts w:cs="Arial" w:hAnsi="Arial" w:eastAsia="Arial" w:ascii="Arial"/>
          <w:color w:val="363636"/>
          <w:spacing w:val="13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position w:val="-1"/>
          <w:sz w:val="21"/>
          <w:szCs w:val="21"/>
        </w:rPr>
        <w:t>t</w:t>
      </w:r>
      <w:r>
        <w:rPr>
          <w:rFonts w:cs="Arial" w:hAnsi="Arial" w:eastAsia="Arial" w:ascii="Arial"/>
          <w:color w:val="363636"/>
          <w:spacing w:val="0"/>
          <w:w w:val="100"/>
          <w:position w:val="-1"/>
          <w:sz w:val="21"/>
          <w:szCs w:val="21"/>
        </w:rPr>
        <w:t>h</w:t>
      </w:r>
      <w:r>
        <w:rPr>
          <w:rFonts w:cs="Arial" w:hAnsi="Arial" w:eastAsia="Arial" w:ascii="Arial"/>
          <w:color w:val="363636"/>
          <w:spacing w:val="0"/>
          <w:w w:val="100"/>
          <w:position w:val="-1"/>
          <w:sz w:val="21"/>
          <w:szCs w:val="21"/>
        </w:rPr>
        <w:t>e</w:t>
      </w:r>
      <w:r>
        <w:rPr>
          <w:rFonts w:cs="Arial" w:hAnsi="Arial" w:eastAsia="Arial" w:ascii="Arial"/>
          <w:color w:val="363636"/>
          <w:spacing w:val="-6"/>
          <w:w w:val="100"/>
          <w:position w:val="-1"/>
          <w:sz w:val="21"/>
          <w:szCs w:val="21"/>
        </w:rPr>
        <w:t> </w:t>
      </w:r>
      <w:r>
        <w:rPr>
          <w:rFonts w:cs="Arial" w:hAnsi="Arial" w:eastAsia="Arial" w:ascii="Arial"/>
          <w:color w:val="363636"/>
          <w:spacing w:val="0"/>
          <w:w w:val="92"/>
          <w:position w:val="-1"/>
          <w:sz w:val="21"/>
          <w:szCs w:val="21"/>
        </w:rPr>
        <w:t>o</w:t>
      </w:r>
      <w:r>
        <w:rPr>
          <w:rFonts w:cs="Arial" w:hAnsi="Arial" w:eastAsia="Arial" w:ascii="Arial"/>
          <w:color w:val="363636"/>
          <w:spacing w:val="0"/>
          <w:w w:val="104"/>
          <w:position w:val="-1"/>
          <w:sz w:val="21"/>
          <w:szCs w:val="21"/>
        </w:rPr>
        <w:t>b</w:t>
      </w:r>
      <w:r>
        <w:rPr>
          <w:rFonts w:cs="Arial" w:hAnsi="Arial" w:eastAsia="Arial" w:ascii="Arial"/>
          <w:color w:val="363636"/>
          <w:spacing w:val="0"/>
          <w:w w:val="95"/>
          <w:position w:val="-1"/>
          <w:sz w:val="21"/>
          <w:szCs w:val="21"/>
        </w:rPr>
        <w:t>v</w:t>
      </w:r>
      <w:r>
        <w:rPr>
          <w:rFonts w:cs="Arial" w:hAnsi="Arial" w:eastAsia="Arial" w:ascii="Arial"/>
          <w:color w:val="4C4C4C"/>
          <w:spacing w:val="0"/>
          <w:w w:val="61"/>
          <w:position w:val="-1"/>
          <w:sz w:val="21"/>
          <w:szCs w:val="21"/>
        </w:rPr>
        <w:t>i</w:t>
      </w:r>
      <w:r>
        <w:rPr>
          <w:rFonts w:cs="Arial" w:hAnsi="Arial" w:eastAsia="Arial" w:ascii="Arial"/>
          <w:color w:val="363636"/>
          <w:spacing w:val="0"/>
          <w:w w:val="104"/>
          <w:position w:val="-1"/>
          <w:sz w:val="21"/>
          <w:szCs w:val="21"/>
        </w:rPr>
        <w:t>o</w:t>
      </w:r>
      <w:r>
        <w:rPr>
          <w:rFonts w:cs="Arial" w:hAnsi="Arial" w:eastAsia="Arial" w:ascii="Arial"/>
          <w:color w:val="363636"/>
          <w:spacing w:val="0"/>
          <w:w w:val="98"/>
          <w:position w:val="-1"/>
          <w:sz w:val="21"/>
          <w:szCs w:val="21"/>
        </w:rPr>
        <w:t>u</w:t>
      </w:r>
      <w:r>
        <w:rPr>
          <w:rFonts w:cs="Arial" w:hAnsi="Arial" w:eastAsia="Arial" w:ascii="Arial"/>
          <w:color w:val="212121"/>
          <w:spacing w:val="0"/>
          <w:w w:val="75"/>
          <w:position w:val="-1"/>
          <w:sz w:val="21"/>
          <w:szCs w:val="21"/>
        </w:rPr>
        <w:t>s</w:t>
      </w:r>
      <w:r>
        <w:rPr>
          <w:rFonts w:cs="Arial" w:hAnsi="Arial" w:eastAsia="Arial" w:ascii="Arial"/>
          <w:color w:val="4C4C4C"/>
          <w:spacing w:val="0"/>
          <w:w w:val="106"/>
          <w:position w:val="-1"/>
          <w:sz w:val="21"/>
          <w:szCs w:val="21"/>
        </w:rPr>
        <w:t>"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4"/>
          <w:szCs w:val="24"/>
        </w:rPr>
        <w:jc w:val="center"/>
        <w:spacing w:before="32"/>
        <w:ind w:left="4164" w:right="4180"/>
      </w:pPr>
      <w:r>
        <w:rPr>
          <w:rFonts w:cs="Arial" w:hAnsi="Arial" w:eastAsia="Arial" w:ascii="Arial"/>
          <w:b/>
          <w:color w:val="111111"/>
          <w:w w:val="74"/>
          <w:sz w:val="24"/>
          <w:szCs w:val="24"/>
        </w:rPr>
        <w:t>C</w:t>
      </w:r>
      <w:r>
        <w:rPr>
          <w:rFonts w:cs="Arial" w:hAnsi="Arial" w:eastAsia="Arial" w:ascii="Arial"/>
          <w:b/>
          <w:color w:val="111111"/>
          <w:w w:val="95"/>
          <w:sz w:val="24"/>
          <w:szCs w:val="24"/>
        </w:rPr>
        <w:t>H</w:t>
      </w:r>
      <w:r>
        <w:rPr>
          <w:rFonts w:cs="Arial" w:hAnsi="Arial" w:eastAsia="Arial" w:ascii="Arial"/>
          <w:b/>
          <w:color w:val="111111"/>
          <w:w w:val="108"/>
          <w:sz w:val="24"/>
          <w:szCs w:val="24"/>
        </w:rPr>
        <w:t>I</w:t>
      </w:r>
      <w:r>
        <w:rPr>
          <w:rFonts w:cs="Arial" w:hAnsi="Arial" w:eastAsia="Arial" w:ascii="Arial"/>
          <w:b/>
          <w:color w:val="111111"/>
          <w:w w:val="83"/>
          <w:sz w:val="24"/>
          <w:szCs w:val="24"/>
        </w:rPr>
        <w:t>L</w:t>
      </w:r>
      <w:r>
        <w:rPr>
          <w:rFonts w:cs="Arial" w:hAnsi="Arial" w:eastAsia="Arial" w:ascii="Arial"/>
          <w:b/>
          <w:color w:val="111111"/>
          <w:w w:val="99"/>
          <w:sz w:val="24"/>
          <w:szCs w:val="24"/>
        </w:rPr>
        <w:t>D</w:t>
      </w:r>
      <w:r>
        <w:rPr>
          <w:rFonts w:cs="Arial" w:hAnsi="Arial" w:eastAsia="Arial" w:ascii="Arial"/>
          <w:b/>
          <w:color w:val="111111"/>
          <w:spacing w:val="27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color w:val="111111"/>
          <w:spacing w:val="0"/>
          <w:w w:val="90"/>
          <w:sz w:val="24"/>
          <w:szCs w:val="24"/>
        </w:rPr>
        <w:t>LA</w:t>
      </w:r>
      <w:r>
        <w:rPr>
          <w:rFonts w:cs="Arial" w:hAnsi="Arial" w:eastAsia="Arial" w:ascii="Arial"/>
          <w:b/>
          <w:color w:val="111111"/>
          <w:spacing w:val="0"/>
          <w:w w:val="90"/>
          <w:sz w:val="24"/>
          <w:szCs w:val="24"/>
        </w:rPr>
        <w:t>B</w:t>
      </w:r>
      <w:r>
        <w:rPr>
          <w:rFonts w:cs="Arial" w:hAnsi="Arial" w:eastAsia="Arial" w:ascii="Arial"/>
          <w:b/>
          <w:color w:val="111111"/>
          <w:spacing w:val="0"/>
          <w:w w:val="90"/>
          <w:sz w:val="24"/>
          <w:szCs w:val="24"/>
        </w:rPr>
        <w:t>O</w:t>
      </w:r>
      <w:r>
        <w:rPr>
          <w:rFonts w:cs="Arial" w:hAnsi="Arial" w:eastAsia="Arial" w:ascii="Arial"/>
          <w:b/>
          <w:color w:val="111111"/>
          <w:spacing w:val="0"/>
          <w:w w:val="90"/>
          <w:sz w:val="24"/>
          <w:szCs w:val="24"/>
        </w:rPr>
        <w:t>R</w:t>
      </w:r>
      <w:r>
        <w:rPr>
          <w:rFonts w:cs="Arial" w:hAnsi="Arial" w:eastAsia="Arial" w:ascii="Arial"/>
          <w:b/>
          <w:color w:val="111111"/>
          <w:spacing w:val="33"/>
          <w:w w:val="90"/>
          <w:sz w:val="24"/>
          <w:szCs w:val="24"/>
        </w:rPr>
        <w:t> </w:t>
      </w:r>
      <w:r>
        <w:rPr>
          <w:rFonts w:cs="Arial" w:hAnsi="Arial" w:eastAsia="Arial" w:ascii="Arial"/>
          <w:b/>
          <w:color w:val="111111"/>
          <w:spacing w:val="0"/>
          <w:w w:val="76"/>
          <w:sz w:val="24"/>
          <w:szCs w:val="24"/>
        </w:rPr>
        <w:t>P</w:t>
      </w:r>
      <w:r>
        <w:rPr>
          <w:rFonts w:cs="Arial" w:hAnsi="Arial" w:eastAsia="Arial" w:ascii="Arial"/>
          <w:b/>
          <w:color w:val="111111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b/>
          <w:color w:val="111111"/>
          <w:spacing w:val="0"/>
          <w:w w:val="88"/>
          <w:sz w:val="24"/>
          <w:szCs w:val="24"/>
        </w:rPr>
        <w:t>L</w:t>
      </w:r>
      <w:r>
        <w:rPr>
          <w:rFonts w:cs="Arial" w:hAnsi="Arial" w:eastAsia="Arial" w:ascii="Arial"/>
          <w:b/>
          <w:color w:val="111111"/>
          <w:spacing w:val="0"/>
          <w:w w:val="76"/>
          <w:sz w:val="24"/>
          <w:szCs w:val="24"/>
        </w:rPr>
        <w:t>I</w:t>
      </w:r>
      <w:r>
        <w:rPr>
          <w:rFonts w:cs="Arial" w:hAnsi="Arial" w:eastAsia="Arial" w:ascii="Arial"/>
          <w:b/>
          <w:color w:val="111111"/>
          <w:spacing w:val="0"/>
          <w:w w:val="95"/>
          <w:sz w:val="24"/>
          <w:szCs w:val="24"/>
        </w:rPr>
        <w:t>C</w:t>
      </w:r>
      <w:r>
        <w:rPr>
          <w:rFonts w:cs="Arial" w:hAnsi="Arial" w:eastAsia="Arial" w:ascii="Arial"/>
          <w:b/>
          <w:color w:val="111111"/>
          <w:spacing w:val="0"/>
          <w:w w:val="90"/>
          <w:sz w:val="24"/>
          <w:szCs w:val="24"/>
        </w:rPr>
        <w:t>Y</w:t>
      </w:r>
      <w:r>
        <w:rPr>
          <w:rFonts w:cs="Arial" w:hAnsi="Arial" w:eastAsia="Arial" w:ascii="Arial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7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spacing w:lineRule="auto" w:line="443"/>
        <w:ind w:left="754" w:right="741"/>
      </w:pPr>
      <w:r>
        <w:rPr>
          <w:rFonts w:cs="Arial" w:hAnsi="Arial" w:eastAsia="Arial" w:ascii="Arial"/>
          <w:color w:val="111111"/>
          <w:w w:val="61"/>
          <w:sz w:val="21"/>
          <w:szCs w:val="21"/>
        </w:rPr>
        <w:t>P</w:t>
      </w:r>
      <w:r>
        <w:rPr>
          <w:rFonts w:cs="Arial" w:hAnsi="Arial" w:eastAsia="Arial" w:ascii="Arial"/>
          <w:color w:val="111111"/>
          <w:w w:val="109"/>
          <w:sz w:val="21"/>
          <w:szCs w:val="21"/>
        </w:rPr>
        <w:t>W</w:t>
      </w:r>
      <w:r>
        <w:rPr>
          <w:rFonts w:cs="Arial" w:hAnsi="Arial" w:eastAsia="Arial" w:ascii="Arial"/>
          <w:color w:val="111111"/>
          <w:w w:val="77"/>
          <w:sz w:val="21"/>
          <w:szCs w:val="21"/>
        </w:rPr>
        <w:t>S</w:t>
      </w:r>
      <w:r>
        <w:rPr>
          <w:rFonts w:cs="Arial" w:hAnsi="Arial" w:eastAsia="Arial" w:ascii="Arial"/>
          <w:color w:val="111111"/>
          <w:w w:val="87"/>
          <w:sz w:val="21"/>
          <w:szCs w:val="21"/>
        </w:rPr>
        <w:t>P</w:t>
      </w:r>
      <w:r>
        <w:rPr>
          <w:rFonts w:cs="Arial" w:hAnsi="Arial" w:eastAsia="Arial" w:ascii="Arial"/>
          <w:color w:val="111111"/>
          <w:w w:val="98"/>
          <w:sz w:val="21"/>
          <w:szCs w:val="21"/>
        </w:rPr>
        <w:t>L</w:t>
      </w:r>
      <w:r>
        <w:rPr>
          <w:rFonts w:cs="Arial" w:hAnsi="Arial" w:eastAsia="Arial" w:ascii="Arial"/>
          <w:color w:val="11111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22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ri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g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5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color w:val="363636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color w:val="363636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363636"/>
          <w:spacing w:val="-9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u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g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ri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5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du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,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gh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14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14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43"/>
          <w:w w:val="114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y</w:t>
      </w:r>
      <w:r>
        <w:rPr>
          <w:rFonts w:cs="Arial" w:hAnsi="Arial" w:eastAsia="Arial" w:ascii="Arial"/>
          <w:color w:val="111111"/>
          <w:spacing w:val="21"/>
          <w:w w:val="123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35"/>
          <w:w w:val="111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g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28"/>
          <w:w w:val="148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1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v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45"/>
          <w:sz w:val="21"/>
          <w:szCs w:val="21"/>
        </w:rPr>
        <w:t>'</w:t>
      </w:r>
      <w:r>
        <w:rPr>
          <w:rFonts w:cs="Arial" w:hAnsi="Arial" w:eastAsia="Arial" w:ascii="Arial"/>
          <w:color w:val="212121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color w:val="212121"/>
          <w:spacing w:val="42"/>
          <w:w w:val="95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b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42"/>
          <w:w w:val="102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ed</w:t>
      </w:r>
      <w:r>
        <w:rPr>
          <w:rFonts w:cs="Arial" w:hAnsi="Arial" w:eastAsia="Arial" w:ascii="Arial"/>
          <w:color w:val="111111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35"/>
          <w:w w:val="95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0"/>
          <w:sz w:val="21"/>
          <w:szCs w:val="21"/>
        </w:rPr>
        <w:t>m</w:t>
      </w:r>
      <w:r>
        <w:rPr>
          <w:rFonts w:cs="Arial" w:hAnsi="Arial" w:eastAsia="Arial" w:ascii="Arial"/>
          <w:color w:val="21212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color w:val="111111"/>
          <w:spacing w:val="49"/>
          <w:w w:val="86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1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12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77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21"/>
          <w:w w:val="98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4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24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he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42"/>
          <w:w w:val="98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28"/>
          <w:w w:val="161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ng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g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29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363636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42"/>
          <w:w w:val="104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363636"/>
          <w:spacing w:val="0"/>
          <w:w w:val="68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po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52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u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5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17"/>
          <w:sz w:val="21"/>
          <w:szCs w:val="21"/>
        </w:rPr>
        <w:t>b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color w:val="111111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color w:val="363636"/>
          <w:spacing w:val="0"/>
          <w:w w:val="86"/>
          <w:sz w:val="21"/>
          <w:szCs w:val="21"/>
        </w:rPr>
        <w:t>,</w:t>
      </w:r>
      <w:r>
        <w:rPr>
          <w:rFonts w:cs="Arial" w:hAnsi="Arial" w:eastAsia="Arial" w:ascii="Arial"/>
          <w:color w:val="363636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42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7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97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97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97"/>
          <w:sz w:val="21"/>
          <w:szCs w:val="21"/>
        </w:rPr>
        <w:t>n</w:t>
      </w:r>
      <w:r>
        <w:rPr>
          <w:rFonts w:cs="Arial" w:hAnsi="Arial" w:eastAsia="Arial" w:ascii="Arial"/>
          <w:color w:val="212121"/>
          <w:spacing w:val="0"/>
          <w:w w:val="97"/>
          <w:sz w:val="21"/>
          <w:szCs w:val="21"/>
        </w:rPr>
        <w:t>s</w:t>
      </w:r>
      <w:r>
        <w:rPr>
          <w:rFonts w:cs="Arial" w:hAnsi="Arial" w:eastAsia="Arial" w:ascii="Arial"/>
          <w:color w:val="212121"/>
          <w:spacing w:val="13"/>
          <w:w w:val="97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ha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7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77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52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13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5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4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k</w:t>
      </w:r>
      <w:r>
        <w:rPr>
          <w:rFonts w:cs="Arial" w:hAnsi="Arial" w:eastAsia="Arial" w:ascii="Arial"/>
          <w:color w:val="111111"/>
          <w:spacing w:val="13"/>
          <w:w w:val="109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9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36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21212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21"/>
          <w:szCs w:val="21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spacing w:lineRule="exact" w:line="200"/>
        <w:ind w:left="769" w:right="912"/>
      </w:pPr>
      <w:r>
        <w:rPr>
          <w:rFonts w:cs="Arial" w:hAnsi="Arial" w:eastAsia="Arial" w:ascii="Arial"/>
          <w:color w:val="111111"/>
          <w:w w:val="56"/>
          <w:sz w:val="21"/>
          <w:szCs w:val="21"/>
        </w:rPr>
        <w:t>F</w:t>
      </w:r>
      <w:r>
        <w:rPr>
          <w:rFonts w:cs="Arial" w:hAnsi="Arial" w:eastAsia="Arial" w:ascii="Arial"/>
          <w:color w:val="111111"/>
          <w:w w:val="104"/>
          <w:sz w:val="21"/>
          <w:szCs w:val="21"/>
        </w:rPr>
        <w:t>u</w:t>
      </w:r>
      <w:r>
        <w:rPr>
          <w:rFonts w:cs="Arial" w:hAnsi="Arial" w:eastAsia="Arial" w:ascii="Arial"/>
          <w:color w:val="111111"/>
          <w:w w:val="123"/>
          <w:sz w:val="21"/>
          <w:szCs w:val="21"/>
        </w:rPr>
        <w:t>r</w:t>
      </w:r>
      <w:r>
        <w:rPr>
          <w:rFonts w:cs="Arial" w:hAnsi="Arial" w:eastAsia="Arial" w:ascii="Arial"/>
          <w:color w:val="111111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w w:val="92"/>
          <w:sz w:val="21"/>
          <w:szCs w:val="21"/>
        </w:rPr>
        <w:t>h</w:t>
      </w:r>
      <w:r>
        <w:rPr>
          <w:rFonts w:cs="Arial" w:hAnsi="Arial" w:eastAsia="Arial" w:ascii="Arial"/>
          <w:color w:val="111111"/>
          <w:w w:val="117"/>
          <w:sz w:val="21"/>
          <w:szCs w:val="21"/>
        </w:rPr>
        <w:t>e</w:t>
      </w:r>
      <w:r>
        <w:rPr>
          <w:rFonts w:cs="Arial" w:hAnsi="Arial" w:eastAsia="Arial" w:ascii="Arial"/>
          <w:color w:val="111111"/>
          <w:w w:val="123"/>
          <w:sz w:val="21"/>
          <w:szCs w:val="21"/>
        </w:rPr>
        <w:t>r</w:t>
      </w:r>
      <w:r>
        <w:rPr>
          <w:rFonts w:cs="Arial" w:hAnsi="Arial" w:eastAsia="Arial" w:ascii="Arial"/>
          <w:color w:val="111111"/>
          <w:w w:val="102"/>
          <w:sz w:val="21"/>
          <w:szCs w:val="21"/>
        </w:rPr>
        <w:t>m</w:t>
      </w:r>
      <w:r>
        <w:rPr>
          <w:rFonts w:cs="Arial" w:hAnsi="Arial" w:eastAsia="Arial" w:ascii="Arial"/>
          <w:color w:val="111111"/>
          <w:w w:val="117"/>
          <w:sz w:val="21"/>
          <w:szCs w:val="21"/>
        </w:rPr>
        <w:t>o</w:t>
      </w:r>
      <w:r>
        <w:rPr>
          <w:rFonts w:cs="Arial" w:hAnsi="Arial" w:eastAsia="Arial" w:ascii="Arial"/>
          <w:color w:val="111111"/>
          <w:w w:val="123"/>
          <w:sz w:val="21"/>
          <w:szCs w:val="21"/>
        </w:rPr>
        <w:t>r</w:t>
      </w:r>
      <w:r>
        <w:rPr>
          <w:rFonts w:cs="Arial" w:hAnsi="Arial" w:eastAsia="Arial" w:ascii="Arial"/>
          <w:color w:val="111111"/>
          <w:w w:val="98"/>
          <w:sz w:val="21"/>
          <w:szCs w:val="21"/>
        </w:rPr>
        <w:t>e</w:t>
      </w:r>
      <w:r>
        <w:rPr>
          <w:rFonts w:cs="Arial" w:hAnsi="Arial" w:eastAsia="Arial" w:ascii="Arial"/>
          <w:color w:val="363636"/>
          <w:w w:val="99"/>
          <w:sz w:val="21"/>
          <w:szCs w:val="21"/>
        </w:rPr>
        <w:t>,</w:t>
      </w:r>
      <w:r>
        <w:rPr>
          <w:rFonts w:cs="Arial" w:hAnsi="Arial" w:eastAsia="Arial" w:ascii="Arial"/>
          <w:color w:val="363636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7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77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7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ed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to</w:t>
      </w:r>
      <w:r>
        <w:rPr>
          <w:rFonts w:cs="Arial" w:hAnsi="Arial" w:eastAsia="Arial" w:ascii="Arial"/>
          <w:color w:val="111111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a</w:t>
      </w:r>
      <w:r>
        <w:rPr>
          <w:rFonts w:cs="Arial" w:hAnsi="Arial" w:eastAsia="Arial" w:ascii="Arial"/>
          <w:color w:val="363636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7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21212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212121"/>
          <w:spacing w:val="37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on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-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30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bo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u</w:t>
      </w:r>
      <w:r>
        <w:rPr>
          <w:rFonts w:cs="Arial" w:hAnsi="Arial" w:eastAsia="Arial" w:ascii="Arial"/>
          <w:color w:val="111111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5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pp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6"/>
          <w:sz w:val="21"/>
          <w:szCs w:val="21"/>
        </w:rPr>
        <w:t>y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ha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n</w:t>
      </w:r>
      <w:r>
        <w:rPr>
          <w:rFonts w:cs="Arial" w:hAnsi="Arial" w:eastAsia="Arial" w:ascii="Arial"/>
          <w:color w:val="363636"/>
          <w:spacing w:val="0"/>
          <w:w w:val="99"/>
          <w:sz w:val="21"/>
          <w:szCs w:val="21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21"/>
          <w:szCs w:val="21"/>
        </w:rPr>
      </w:r>
    </w:p>
    <w:p>
      <w:pPr>
        <w:rPr>
          <w:sz w:val="19"/>
          <w:szCs w:val="19"/>
        </w:rPr>
        <w:jc w:val="left"/>
        <w:spacing w:before="8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spacing w:lineRule="auto" w:line="441"/>
        <w:ind w:left="761" w:right="727" w:firstLine="7"/>
      </w:pPr>
      <w:r>
        <w:rPr>
          <w:rFonts w:cs="Arial" w:hAnsi="Arial" w:eastAsia="Arial" w:ascii="Arial"/>
          <w:color w:val="111111"/>
          <w:w w:val="61"/>
          <w:sz w:val="21"/>
          <w:szCs w:val="21"/>
        </w:rPr>
        <w:t>P</w:t>
      </w:r>
      <w:r>
        <w:rPr>
          <w:rFonts w:cs="Arial" w:hAnsi="Arial" w:eastAsia="Arial" w:ascii="Arial"/>
          <w:color w:val="111111"/>
          <w:w w:val="109"/>
          <w:sz w:val="21"/>
          <w:szCs w:val="21"/>
        </w:rPr>
        <w:t>W</w:t>
      </w:r>
      <w:r>
        <w:rPr>
          <w:rFonts w:cs="Arial" w:hAnsi="Arial" w:eastAsia="Arial" w:ascii="Arial"/>
          <w:color w:val="111111"/>
          <w:w w:val="77"/>
          <w:sz w:val="21"/>
          <w:szCs w:val="21"/>
        </w:rPr>
        <w:t>S</w:t>
      </w:r>
      <w:r>
        <w:rPr>
          <w:rFonts w:cs="Arial" w:hAnsi="Arial" w:eastAsia="Arial" w:ascii="Arial"/>
          <w:color w:val="111111"/>
          <w:w w:val="87"/>
          <w:sz w:val="21"/>
          <w:szCs w:val="21"/>
        </w:rPr>
        <w:t>P</w:t>
      </w:r>
      <w:r>
        <w:rPr>
          <w:rFonts w:cs="Arial" w:hAnsi="Arial" w:eastAsia="Arial" w:ascii="Arial"/>
          <w:color w:val="111111"/>
          <w:w w:val="9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36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13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0"/>
          <w:w w:val="77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mum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g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24"/>
          <w:w w:val="94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36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07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4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7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212121"/>
          <w:spacing w:val="0"/>
          <w:w w:val="102"/>
          <w:sz w:val="21"/>
          <w:szCs w:val="21"/>
        </w:rPr>
        <w:t>y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7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7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25"/>
          <w:w w:val="107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wo</w:t>
      </w:r>
      <w:r>
        <w:rPr>
          <w:rFonts w:cs="Arial" w:hAnsi="Arial" w:eastAsia="Arial" w:ascii="Arial"/>
          <w:color w:val="111111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k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.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8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5"/>
          <w:sz w:val="21"/>
          <w:szCs w:val="21"/>
        </w:rPr>
        <w:t>b</w:t>
      </w:r>
      <w:r>
        <w:rPr>
          <w:rFonts w:cs="Arial" w:hAnsi="Arial" w:eastAsia="Arial" w:ascii="Arial"/>
          <w:color w:val="111111"/>
          <w:spacing w:val="0"/>
          <w:w w:val="95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18"/>
          <w:w w:val="95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212121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color w:val="21212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212121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36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1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1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1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10"/>
          <w:w w:val="11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ge</w:t>
      </w:r>
      <w:r>
        <w:rPr>
          <w:rFonts w:cs="Arial" w:hAnsi="Arial" w:eastAsia="Arial" w:ascii="Arial"/>
          <w:color w:val="111111"/>
          <w:spacing w:val="26"/>
          <w:w w:val="92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5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on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5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7"/>
          <w:sz w:val="21"/>
          <w:szCs w:val="21"/>
        </w:rPr>
        <w:t>m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u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95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1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y</w:t>
      </w:r>
      <w:r>
        <w:rPr>
          <w:rFonts w:cs="Arial" w:hAnsi="Arial" w:eastAsia="Arial" w:ascii="Arial"/>
          <w:color w:val="111111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8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95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oo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ng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nd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2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16"/>
          <w:sz w:val="21"/>
          <w:szCs w:val="21"/>
        </w:rPr>
        <w:t>y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3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93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93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93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34"/>
          <w:w w:val="93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17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2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b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s</w:t>
      </w:r>
      <w:r>
        <w:rPr>
          <w:rFonts w:cs="Arial" w:hAnsi="Arial" w:eastAsia="Arial" w:ascii="Arial"/>
          <w:color w:val="21212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21212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21212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27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1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8</w:t>
      </w:r>
      <w:r>
        <w:rPr>
          <w:rFonts w:cs="Arial" w:hAnsi="Arial" w:eastAsia="Arial" w:ascii="Arial"/>
          <w:color w:val="111111"/>
          <w:spacing w:val="47"/>
          <w:w w:val="92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5"/>
          <w:sz w:val="21"/>
          <w:szCs w:val="21"/>
        </w:rPr>
        <w:t>y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ea</w:t>
      </w:r>
      <w:r>
        <w:rPr>
          <w:rFonts w:cs="Arial" w:hAnsi="Arial" w:eastAsia="Arial" w:ascii="Arial"/>
          <w:color w:val="111111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g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.</w:t>
      </w:r>
      <w:r>
        <w:rPr>
          <w:rFonts w:cs="Arial" w:hAnsi="Arial" w:eastAsia="Arial" w:ascii="Arial"/>
          <w:color w:val="111111"/>
          <w:spacing w:val="0"/>
          <w:w w:val="94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16"/>
          <w:w w:val="94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37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8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88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88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88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88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16"/>
          <w:w w:val="88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c</w:t>
      </w:r>
      <w:r>
        <w:rPr>
          <w:rFonts w:cs="Arial" w:hAnsi="Arial" w:eastAsia="Arial" w:ascii="Arial"/>
          <w:color w:val="212121"/>
          <w:spacing w:val="0"/>
          <w:w w:val="80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1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5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36"/>
          <w:w w:val="74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ghe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g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1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f</w:t>
      </w:r>
      <w:r>
        <w:rPr>
          <w:rFonts w:cs="Arial" w:hAnsi="Arial" w:eastAsia="Arial" w:ascii="Arial"/>
          <w:color w:val="111111"/>
          <w:spacing w:val="0"/>
          <w:w w:val="61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ha</w:t>
      </w:r>
      <w:r>
        <w:rPr>
          <w:rFonts w:cs="Arial" w:hAnsi="Arial" w:eastAsia="Arial" w:ascii="Arial"/>
          <w:color w:val="111111"/>
          <w:spacing w:val="0"/>
          <w:w w:val="161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9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46"/>
          <w:sz w:val="21"/>
          <w:szCs w:val="21"/>
        </w:rPr>
        <w:t>i</w:t>
      </w:r>
      <w:r>
        <w:rPr>
          <w:rFonts w:cs="Arial" w:hAnsi="Arial" w:eastAsia="Arial" w:ascii="Arial"/>
          <w:color w:val="212121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color w:val="21212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212121"/>
          <w:spacing w:val="-16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2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n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7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67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75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4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,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67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109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77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87"/>
          <w:sz w:val="21"/>
          <w:szCs w:val="21"/>
        </w:rPr>
        <w:t>P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7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38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80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b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i</w:t>
      </w:r>
      <w:r>
        <w:rPr>
          <w:rFonts w:cs="Arial" w:hAnsi="Arial" w:eastAsia="Arial" w:ascii="Arial"/>
          <w:color w:val="111111"/>
          <w:spacing w:val="0"/>
          <w:w w:val="117"/>
          <w:sz w:val="21"/>
          <w:szCs w:val="21"/>
        </w:rPr>
        <w:t>d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14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to</w:t>
      </w:r>
      <w:r>
        <w:rPr>
          <w:rFonts w:cs="Arial" w:hAnsi="Arial" w:eastAsia="Arial" w:ascii="Arial"/>
          <w:color w:val="111111"/>
          <w:spacing w:val="3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h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52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30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o</w:t>
      </w:r>
      <w:r>
        <w:rPr>
          <w:rFonts w:cs="Arial" w:hAnsi="Arial" w:eastAsia="Arial" w:ascii="Arial"/>
          <w:color w:val="111111"/>
          <w:spacing w:val="0"/>
          <w:w w:val="102"/>
          <w:sz w:val="21"/>
          <w:szCs w:val="21"/>
        </w:rPr>
        <w:t>c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8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-23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46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98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13"/>
          <w:sz w:val="21"/>
          <w:szCs w:val="21"/>
        </w:rPr>
        <w:t>w</w:t>
      </w:r>
      <w:r>
        <w:rPr>
          <w:rFonts w:cs="Arial" w:hAnsi="Arial" w:eastAsia="Arial" w:ascii="Arial"/>
          <w:color w:val="111111"/>
          <w:spacing w:val="0"/>
          <w:w w:val="74"/>
          <w:sz w:val="21"/>
          <w:szCs w:val="21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21"/>
          <w:szCs w:val="21"/>
        </w:rPr>
      </w:r>
    </w:p>
    <w:p>
      <w:pPr>
        <w:rPr>
          <w:sz w:val="10"/>
          <w:szCs w:val="10"/>
        </w:rPr>
        <w:jc w:val="left"/>
        <w:spacing w:before="4" w:lineRule="exact" w:line="100"/>
      </w:pPr>
      <w:r>
        <w:rPr>
          <w:sz w:val="10"/>
          <w:szCs w:val="10"/>
        </w:rPr>
      </w:r>
    </w:p>
    <w:p>
      <w:pPr>
        <w:rPr>
          <w:rFonts w:cs="Arial" w:hAnsi="Arial" w:eastAsia="Arial" w:ascii="Arial"/>
          <w:sz w:val="21"/>
          <w:szCs w:val="21"/>
        </w:rPr>
        <w:jc w:val="both"/>
        <w:ind w:left="790" w:right="5914"/>
      </w:pPr>
      <w:r>
        <w:pict>
          <v:shape type="#_x0000_t75" style="position:absolute;margin-left:77.7495pt;margin-top:5.76219pt;width:84.9486pt;height:46.0975pt;mso-position-horizontal-relative:page;mso-position-vertical-relative:paragraph;z-index:-86">
            <v:imagedata o:title="" r:id="rId5"/>
          </v:shape>
        </w:pict>
      </w:r>
      <w:r>
        <w:rPr>
          <w:rFonts w:cs="Arial" w:hAnsi="Arial" w:eastAsia="Arial" w:ascii="Arial"/>
          <w:color w:val="111111"/>
          <w:w w:val="67"/>
          <w:sz w:val="21"/>
          <w:szCs w:val="21"/>
        </w:rPr>
        <w:t>P</w:t>
      </w:r>
      <w:r>
        <w:rPr>
          <w:rFonts w:cs="Arial" w:hAnsi="Arial" w:eastAsia="Arial" w:ascii="Arial"/>
          <w:color w:val="111111"/>
          <w:w w:val="98"/>
          <w:sz w:val="21"/>
          <w:szCs w:val="21"/>
        </w:rPr>
        <w:t>u</w:t>
      </w:r>
      <w:r>
        <w:rPr>
          <w:rFonts w:cs="Arial" w:hAnsi="Arial" w:eastAsia="Arial" w:ascii="Arial"/>
          <w:color w:val="111111"/>
          <w:w w:val="111"/>
          <w:sz w:val="21"/>
          <w:szCs w:val="21"/>
        </w:rPr>
        <w:t>n</w:t>
      </w:r>
      <w:r>
        <w:rPr>
          <w:rFonts w:cs="Arial" w:hAnsi="Arial" w:eastAsia="Arial" w:ascii="Arial"/>
          <w:color w:val="212121"/>
          <w:w w:val="104"/>
          <w:sz w:val="21"/>
          <w:szCs w:val="21"/>
        </w:rPr>
        <w:t>e</w:t>
      </w:r>
      <w:r>
        <w:rPr>
          <w:rFonts w:cs="Arial" w:hAnsi="Arial" w:eastAsia="Arial" w:ascii="Arial"/>
          <w:color w:val="111111"/>
          <w:w w:val="104"/>
          <w:sz w:val="21"/>
          <w:szCs w:val="21"/>
        </w:rPr>
        <w:t>e</w:t>
      </w:r>
      <w:r>
        <w:rPr>
          <w:rFonts w:cs="Arial" w:hAnsi="Arial" w:eastAsia="Arial" w:ascii="Arial"/>
          <w:color w:val="111111"/>
          <w:w w:val="148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-1"/>
          <w:w w:val="100"/>
          <w:sz w:val="21"/>
          <w:szCs w:val="21"/>
        </w:rPr>
        <w:t> </w:t>
      </w:r>
      <w:r>
        <w:rPr>
          <w:rFonts w:cs="Arial" w:hAnsi="Arial" w:eastAsia="Arial" w:ascii="Arial"/>
          <w:color w:val="111111"/>
          <w:spacing w:val="0"/>
          <w:w w:val="90"/>
          <w:sz w:val="21"/>
          <w:szCs w:val="21"/>
        </w:rPr>
        <w:t>T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23"/>
          <w:sz w:val="21"/>
          <w:szCs w:val="21"/>
        </w:rPr>
        <w:t>l</w:t>
      </w:r>
      <w:r>
        <w:rPr>
          <w:rFonts w:cs="Arial" w:hAnsi="Arial" w:eastAsia="Arial" w:ascii="Arial"/>
          <w:color w:val="111111"/>
          <w:spacing w:val="0"/>
          <w:w w:val="111"/>
          <w:sz w:val="21"/>
          <w:szCs w:val="21"/>
        </w:rPr>
        <w:t>e</w:t>
      </w:r>
      <w:r>
        <w:rPr>
          <w:rFonts w:cs="Arial" w:hAnsi="Arial" w:eastAsia="Arial" w:ascii="Arial"/>
          <w:color w:val="111111"/>
          <w:spacing w:val="0"/>
          <w:w w:val="89"/>
          <w:sz w:val="21"/>
          <w:szCs w:val="21"/>
        </w:rPr>
        <w:t>s</w:t>
      </w:r>
      <w:r>
        <w:rPr>
          <w:rFonts w:cs="Arial" w:hAnsi="Arial" w:eastAsia="Arial" w:ascii="Arial"/>
          <w:color w:val="111111"/>
          <w:spacing w:val="0"/>
          <w:w w:val="92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33"/>
          <w:sz w:val="21"/>
          <w:szCs w:val="21"/>
        </w:rPr>
        <w:t>r</w:t>
      </w:r>
      <w:r>
        <w:rPr>
          <w:rFonts w:cs="Arial" w:hAnsi="Arial" w:eastAsia="Arial" w:ascii="Arial"/>
          <w:color w:val="111111"/>
          <w:spacing w:val="0"/>
          <w:w w:val="86"/>
          <w:sz w:val="21"/>
          <w:szCs w:val="21"/>
        </w:rPr>
        <w:t>a</w:t>
      </w:r>
      <w:r>
        <w:rPr>
          <w:rFonts w:cs="Arial" w:hAnsi="Arial" w:eastAsia="Arial" w:ascii="Arial"/>
          <w:color w:val="111111"/>
          <w:spacing w:val="0"/>
          <w:w w:val="100"/>
          <w:sz w:val="21"/>
          <w:szCs w:val="21"/>
        </w:rPr>
        <w:t>              </w:t>
      </w:r>
      <w:r>
        <w:rPr>
          <w:rFonts w:cs="Arial" w:hAnsi="Arial" w:eastAsia="Arial" w:ascii="Arial"/>
          <w:color w:val="111111"/>
          <w:spacing w:val="27"/>
          <w:w w:val="100"/>
          <w:sz w:val="21"/>
          <w:szCs w:val="21"/>
        </w:rPr>
        <w:t> </w:t>
      </w:r>
      <w:r>
        <w:pict>
          <v:shape type="#_x0000_t75" style="width:74.8699pt;height:70.5868pt">
            <v:imagedata o:title="" r:id="rId6"/>
          </v:shape>
        </w:pic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21"/>
          <w:szCs w:val="21"/>
        </w:rPr>
      </w:r>
    </w:p>
    <w:p>
      <w:pPr>
        <w:rPr>
          <w:sz w:val="11"/>
          <w:szCs w:val="11"/>
        </w:rPr>
        <w:jc w:val="left"/>
        <w:spacing w:before="6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19"/>
          <w:szCs w:val="19"/>
        </w:rPr>
        <w:jc w:val="both"/>
        <w:spacing w:lineRule="exact" w:line="200"/>
        <w:ind w:left="797" w:right="7832"/>
      </w:pPr>
      <w:r>
        <w:rPr>
          <w:rFonts w:cs="Arial" w:hAnsi="Arial" w:eastAsia="Arial" w:ascii="Arial"/>
          <w:color w:val="111111"/>
          <w:spacing w:val="0"/>
          <w:w w:val="107"/>
          <w:position w:val="-1"/>
          <w:sz w:val="19"/>
          <w:szCs w:val="19"/>
        </w:rPr>
        <w:t>M</w:t>
      </w:r>
      <w:r>
        <w:rPr>
          <w:rFonts w:cs="Arial" w:hAnsi="Arial" w:eastAsia="Arial" w:ascii="Arial"/>
          <w:color w:val="111111"/>
          <w:spacing w:val="0"/>
          <w:w w:val="107"/>
          <w:position w:val="-1"/>
          <w:sz w:val="19"/>
          <w:szCs w:val="19"/>
        </w:rPr>
        <w:t>A</w:t>
      </w:r>
      <w:r>
        <w:rPr>
          <w:rFonts w:cs="Arial" w:hAnsi="Arial" w:eastAsia="Arial" w:ascii="Arial"/>
          <w:color w:val="111111"/>
          <w:spacing w:val="0"/>
          <w:w w:val="107"/>
          <w:position w:val="-1"/>
          <w:sz w:val="19"/>
          <w:szCs w:val="19"/>
        </w:rPr>
        <w:t>N</w:t>
      </w:r>
      <w:r>
        <w:rPr>
          <w:rFonts w:cs="Arial" w:hAnsi="Arial" w:eastAsia="Arial" w:ascii="Arial"/>
          <w:color w:val="111111"/>
          <w:spacing w:val="0"/>
          <w:w w:val="107"/>
          <w:position w:val="-1"/>
          <w:sz w:val="19"/>
          <w:szCs w:val="19"/>
        </w:rPr>
        <w:t>A</w:t>
      </w:r>
      <w:r>
        <w:rPr>
          <w:rFonts w:cs="Arial" w:hAnsi="Arial" w:eastAsia="Arial" w:ascii="Arial"/>
          <w:color w:val="111111"/>
          <w:spacing w:val="0"/>
          <w:w w:val="107"/>
          <w:position w:val="-1"/>
          <w:sz w:val="19"/>
          <w:szCs w:val="19"/>
        </w:rPr>
        <w:t>G</w:t>
      </w:r>
      <w:r>
        <w:rPr>
          <w:rFonts w:cs="Arial" w:hAnsi="Arial" w:eastAsia="Arial" w:ascii="Arial"/>
          <w:color w:val="111111"/>
          <w:spacing w:val="0"/>
          <w:w w:val="107"/>
          <w:position w:val="-1"/>
          <w:sz w:val="19"/>
          <w:szCs w:val="19"/>
        </w:rPr>
        <w:t>I</w:t>
      </w:r>
      <w:r>
        <w:rPr>
          <w:rFonts w:cs="Arial" w:hAnsi="Arial" w:eastAsia="Arial" w:ascii="Arial"/>
          <w:color w:val="111111"/>
          <w:spacing w:val="0"/>
          <w:w w:val="107"/>
          <w:position w:val="-1"/>
          <w:sz w:val="19"/>
          <w:szCs w:val="19"/>
        </w:rPr>
        <w:t>N</w:t>
      </w:r>
      <w:r>
        <w:rPr>
          <w:rFonts w:cs="Arial" w:hAnsi="Arial" w:eastAsia="Arial" w:ascii="Arial"/>
          <w:color w:val="111111"/>
          <w:spacing w:val="0"/>
          <w:w w:val="107"/>
          <w:position w:val="-1"/>
          <w:sz w:val="19"/>
          <w:szCs w:val="19"/>
        </w:rPr>
        <w:t>G</w:t>
      </w:r>
      <w:r>
        <w:rPr>
          <w:rFonts w:cs="Arial" w:hAnsi="Arial" w:eastAsia="Arial" w:ascii="Arial"/>
          <w:color w:val="111111"/>
          <w:spacing w:val="43"/>
          <w:w w:val="107"/>
          <w:position w:val="-1"/>
          <w:sz w:val="19"/>
          <w:szCs w:val="19"/>
        </w:rPr>
        <w:t> </w:t>
      </w:r>
      <w:r>
        <w:rPr>
          <w:rFonts w:cs="Arial" w:hAnsi="Arial" w:eastAsia="Arial" w:ascii="Arial"/>
          <w:color w:val="111111"/>
          <w:spacing w:val="0"/>
          <w:w w:val="83"/>
          <w:position w:val="-1"/>
          <w:sz w:val="19"/>
          <w:szCs w:val="19"/>
        </w:rPr>
        <w:t>D</w:t>
      </w:r>
      <w:r>
        <w:rPr>
          <w:rFonts w:cs="Arial" w:hAnsi="Arial" w:eastAsia="Arial" w:ascii="Arial"/>
          <w:color w:val="111111"/>
          <w:spacing w:val="0"/>
          <w:w w:val="96"/>
          <w:position w:val="-1"/>
          <w:sz w:val="19"/>
          <w:szCs w:val="19"/>
        </w:rPr>
        <w:t>I</w:t>
      </w:r>
      <w:r>
        <w:rPr>
          <w:rFonts w:cs="Arial" w:hAnsi="Arial" w:eastAsia="Arial" w:ascii="Arial"/>
          <w:color w:val="111111"/>
          <w:spacing w:val="0"/>
          <w:w w:val="104"/>
          <w:position w:val="-1"/>
          <w:sz w:val="19"/>
          <w:szCs w:val="19"/>
        </w:rPr>
        <w:t>R</w:t>
      </w:r>
      <w:r>
        <w:rPr>
          <w:rFonts w:cs="Arial" w:hAnsi="Arial" w:eastAsia="Arial" w:ascii="Arial"/>
          <w:color w:val="111111"/>
          <w:spacing w:val="0"/>
          <w:w w:val="91"/>
          <w:position w:val="-1"/>
          <w:sz w:val="19"/>
          <w:szCs w:val="19"/>
        </w:rPr>
        <w:t>E</w:t>
      </w:r>
      <w:r>
        <w:rPr>
          <w:rFonts w:cs="Arial" w:hAnsi="Arial" w:eastAsia="Arial" w:ascii="Arial"/>
          <w:color w:val="111111"/>
          <w:spacing w:val="0"/>
          <w:w w:val="94"/>
          <w:position w:val="-1"/>
          <w:sz w:val="19"/>
          <w:szCs w:val="19"/>
        </w:rPr>
        <w:t>C</w:t>
      </w:r>
      <w:r>
        <w:rPr>
          <w:rFonts w:cs="Arial" w:hAnsi="Arial" w:eastAsia="Arial" w:ascii="Arial"/>
          <w:color w:val="111111"/>
          <w:spacing w:val="0"/>
          <w:w w:val="105"/>
          <w:position w:val="-1"/>
          <w:sz w:val="19"/>
          <w:szCs w:val="19"/>
        </w:rPr>
        <w:t>T</w:t>
      </w:r>
      <w:r>
        <w:rPr>
          <w:rFonts w:cs="Arial" w:hAnsi="Arial" w:eastAsia="Arial" w:ascii="Arial"/>
          <w:color w:val="111111"/>
          <w:spacing w:val="0"/>
          <w:w w:val="107"/>
          <w:position w:val="-1"/>
          <w:sz w:val="19"/>
          <w:szCs w:val="19"/>
        </w:rPr>
        <w:t>O</w:t>
      </w:r>
      <w:r>
        <w:rPr>
          <w:rFonts w:cs="Arial" w:hAnsi="Arial" w:eastAsia="Arial" w:ascii="Arial"/>
          <w:color w:val="111111"/>
          <w:spacing w:val="0"/>
          <w:w w:val="99"/>
          <w:position w:val="-1"/>
          <w:sz w:val="19"/>
          <w:szCs w:val="19"/>
        </w:rPr>
        <w:t>R</w:t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5" w:lineRule="exact" w:line="260"/>
        <w:sectPr>
          <w:type w:val="continuous"/>
          <w:pgSz w:w="11900" w:h="16840"/>
          <w:pgMar w:top="320" w:bottom="0" w:left="700" w:right="360"/>
        </w:sectPr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27"/>
        <w:ind w:left="2410"/>
      </w:pPr>
      <w:r>
        <w:pict>
          <v:shape type="#_x0000_t75" style="position:absolute;margin-left:40.3146pt;margin-top:728.917pt;width:73.4301pt;height:83.5518pt;mso-position-horizontal-relative:page;mso-position-vertical-relative:page;z-index:-87">
            <v:imagedata o:title="" r:id="rId7"/>
          </v:shape>
        </w:pict>
      </w:r>
      <w:r>
        <w:pict>
          <v:shape type="#_x0000_t75" style="width:51.833pt;height:66.2652pt">
            <v:imagedata o:title="" r:id="rId8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rFonts w:cs="Arial" w:hAnsi="Arial" w:eastAsia="Arial" w:ascii="Arial"/>
          <w:sz w:val="8"/>
          <w:szCs w:val="8"/>
        </w:rPr>
        <w:jc w:val="right"/>
        <w:spacing w:before="40"/>
        <w:ind w:right="144"/>
      </w:pPr>
      <w:r>
        <w:rPr>
          <w:rFonts w:cs="Arial" w:hAnsi="Arial" w:eastAsia="Arial" w:ascii="Arial"/>
          <w:b/>
          <w:color w:val="4C4C4C"/>
          <w:w w:val="81"/>
          <w:sz w:val="8"/>
          <w:szCs w:val="8"/>
        </w:rPr>
        <w:t>lodl</w:t>
      </w:r>
      <w:r>
        <w:rPr>
          <w:rFonts w:cs="Arial" w:hAnsi="Arial" w:eastAsia="Arial" w:ascii="Arial"/>
          <w:b/>
          <w:color w:val="4C4C4C"/>
          <w:w w:val="92"/>
          <w:sz w:val="8"/>
          <w:szCs w:val="8"/>
        </w:rPr>
        <w:t>an</w:t>
      </w:r>
      <w:r>
        <w:rPr>
          <w:rFonts w:cs="Arial" w:hAnsi="Arial" w:eastAsia="Arial" w:ascii="Arial"/>
          <w:b/>
          <w:color w:val="363636"/>
          <w:w w:val="116"/>
          <w:sz w:val="8"/>
          <w:szCs w:val="8"/>
        </w:rPr>
        <w:t>Gfffn</w:t>
      </w:r>
      <w:r>
        <w:rPr>
          <w:rFonts w:cs="Arial" w:hAnsi="Arial" w:eastAsia="Arial" w:ascii="Arial"/>
          <w:b/>
          <w:color w:val="363636"/>
          <w:w w:val="124"/>
          <w:sz w:val="8"/>
          <w:szCs w:val="8"/>
        </w:rPr>
        <w:t>B</w:t>
      </w:r>
      <w:r>
        <w:rPr>
          <w:rFonts w:cs="Arial" w:hAnsi="Arial" w:eastAsia="Arial" w:ascii="Arial"/>
          <w:b/>
          <w:color w:val="363636"/>
          <w:w w:val="88"/>
          <w:sz w:val="8"/>
          <w:szCs w:val="8"/>
        </w:rPr>
        <w:t>u</w:t>
      </w:r>
      <w:r>
        <w:rPr>
          <w:rFonts w:cs="Arial" w:hAnsi="Arial" w:eastAsia="Arial" w:ascii="Arial"/>
          <w:b/>
          <w:color w:val="4C4C4C"/>
          <w:w w:val="96"/>
          <w:sz w:val="8"/>
          <w:szCs w:val="8"/>
        </w:rPr>
        <w:t>lkulg</w:t>
      </w:r>
      <w:r>
        <w:rPr>
          <w:rFonts w:cs="Arial" w:hAnsi="Arial" w:eastAsia="Arial" w:ascii="Arial"/>
          <w:b/>
          <w:color w:val="4C4C4C"/>
          <w:w w:val="108"/>
          <w:sz w:val="8"/>
          <w:szCs w:val="8"/>
        </w:rPr>
        <w:t>eo....dl</w:t>
      </w:r>
      <w:r>
        <w:rPr>
          <w:rFonts w:cs="Arial" w:hAnsi="Arial" w:eastAsia="Arial" w:ascii="Arial"/>
          <w:color w:val="000000"/>
          <w:w w:val="100"/>
          <w:sz w:val="8"/>
          <w:szCs w:val="8"/>
        </w:rPr>
      </w:r>
    </w:p>
    <w:p>
      <w:pPr>
        <w:rPr>
          <w:rFonts w:cs="Times New Roman" w:hAnsi="Times New Roman" w:eastAsia="Times New Roman" w:ascii="Times New Roman"/>
          <w:sz w:val="12"/>
          <w:szCs w:val="12"/>
        </w:rPr>
        <w:jc w:val="right"/>
        <w:spacing w:before="15" w:lineRule="exact" w:line="120"/>
        <w:ind w:right="144"/>
      </w:pPr>
      <w:r>
        <w:rPr>
          <w:rFonts w:cs="Times New Roman" w:hAnsi="Times New Roman" w:eastAsia="Times New Roman" w:ascii="Times New Roman"/>
          <w:b/>
          <w:color w:val="4C4C4C"/>
          <w:w w:val="92"/>
          <w:position w:val="-1"/>
          <w:sz w:val="12"/>
          <w:szCs w:val="12"/>
        </w:rPr>
        <w:t>H</w:t>
      </w:r>
      <w:r>
        <w:rPr>
          <w:rFonts w:cs="Times New Roman" w:hAnsi="Times New Roman" w:eastAsia="Times New Roman" w:ascii="Times New Roman"/>
          <w:b/>
          <w:color w:val="4C4C4C"/>
          <w:w w:val="172"/>
          <w:position w:val="-1"/>
          <w:sz w:val="12"/>
          <w:szCs w:val="12"/>
        </w:rPr>
        <w:t>J!</w:t>
      </w:r>
      <w:r>
        <w:rPr>
          <w:rFonts w:cs="Times New Roman" w:hAnsi="Times New Roman" w:eastAsia="Times New Roman" w:ascii="Times New Roman"/>
          <w:b/>
          <w:color w:val="4C4C4C"/>
          <w:w w:val="216"/>
          <w:position w:val="-1"/>
          <w:sz w:val="12"/>
          <w:szCs w:val="12"/>
        </w:rPr>
        <w:t>H</w:t>
      </w:r>
      <w:r>
        <w:rPr>
          <w:rFonts w:cs="Times New Roman" w:hAnsi="Times New Roman" w:eastAsia="Times New Roman" w:ascii="Times New Roman"/>
          <w:b/>
          <w:color w:val="4C4C4C"/>
          <w:w w:val="225"/>
          <w:position w:val="-1"/>
          <w:sz w:val="12"/>
          <w:szCs w:val="12"/>
        </w:rPr>
        <w:t>B</w:t>
      </w:r>
      <w:r>
        <w:rPr>
          <w:rFonts w:cs="Times New Roman" w:hAnsi="Times New Roman" w:eastAsia="Times New Roman" w:ascii="Times New Roman"/>
          <w:b/>
          <w:color w:val="4C4C4C"/>
          <w:w w:val="216"/>
          <w:position w:val="-1"/>
          <w:sz w:val="12"/>
          <w:szCs w:val="12"/>
        </w:rPr>
        <w:t>E</w:t>
      </w:r>
      <w:r>
        <w:rPr>
          <w:rFonts w:cs="Times New Roman" w:hAnsi="Times New Roman" w:eastAsia="Times New Roman" w:ascii="Times New Roman"/>
          <w:b/>
          <w:color w:val="4C4C4C"/>
          <w:w w:val="207"/>
          <w:position w:val="-1"/>
          <w:sz w:val="12"/>
          <w:szCs w:val="12"/>
        </w:rPr>
        <w:t>R</w:t>
      </w:r>
      <w:r>
        <w:rPr>
          <w:rFonts w:cs="Times New Roman" w:hAnsi="Times New Roman" w:eastAsia="Times New Roman" w:ascii="Times New Roman"/>
          <w:color w:val="000000"/>
          <w:w w:val="100"/>
          <w:position w:val="0"/>
          <w:sz w:val="12"/>
          <w:szCs w:val="12"/>
        </w:rPr>
      </w:r>
    </w:p>
    <w:p>
      <w:pPr>
        <w:rPr>
          <w:rFonts w:cs="Arial" w:hAnsi="Arial" w:eastAsia="Arial" w:ascii="Arial"/>
          <w:sz w:val="7"/>
          <w:szCs w:val="7"/>
        </w:rPr>
        <w:jc w:val="center"/>
        <w:spacing w:lineRule="exact" w:line="80"/>
        <w:ind w:left="2274" w:right="-28"/>
      </w:pPr>
      <w:r>
        <w:rPr>
          <w:rFonts w:cs="Times New Roman" w:hAnsi="Times New Roman" w:eastAsia="Times New Roman" w:ascii="Times New Roman"/>
          <w:color w:val="666666"/>
          <w:w w:val="129"/>
          <w:sz w:val="10"/>
          <w:szCs w:val="10"/>
        </w:rPr>
        <w:t>....</w:t>
      </w:r>
      <w:r>
        <w:rPr>
          <w:rFonts w:cs="Times New Roman" w:hAnsi="Times New Roman" w:eastAsia="Times New Roman" w:ascii="Times New Roman"/>
          <w:color w:val="666666"/>
          <w:spacing w:val="-18"/>
          <w:w w:val="100"/>
          <w:sz w:val="10"/>
          <w:szCs w:val="10"/>
        </w:rPr>
        <w:t> </w:t>
      </w:r>
      <w:r>
        <w:rPr>
          <w:rFonts w:cs="Times New Roman" w:hAnsi="Times New Roman" w:eastAsia="Times New Roman" w:ascii="Times New Roman"/>
          <w:color w:val="4C4C4C"/>
          <w:spacing w:val="0"/>
          <w:w w:val="102"/>
          <w:sz w:val="10"/>
          <w:szCs w:val="10"/>
        </w:rPr>
        <w:t>m</w:t>
      </w:r>
      <w:r>
        <w:rPr>
          <w:rFonts w:cs="Times New Roman" w:hAnsi="Times New Roman" w:eastAsia="Times New Roman" w:ascii="Times New Roman"/>
          <w:color w:val="363636"/>
          <w:spacing w:val="0"/>
          <w:w w:val="115"/>
          <w:sz w:val="10"/>
          <w:szCs w:val="10"/>
        </w:rPr>
        <w:t>b</w:t>
      </w:r>
      <w:r>
        <w:rPr>
          <w:rFonts w:cs="Times New Roman" w:hAnsi="Times New Roman" w:eastAsia="Times New Roman" w:ascii="Times New Roman"/>
          <w:color w:val="666666"/>
          <w:spacing w:val="0"/>
          <w:w w:val="230"/>
          <w:sz w:val="10"/>
          <w:szCs w:val="10"/>
        </w:rPr>
        <w:t>.</w:t>
      </w:r>
      <w:r>
        <w:rPr>
          <w:rFonts w:cs="Times New Roman" w:hAnsi="Times New Roman" w:eastAsia="Times New Roman" w:ascii="Times New Roman"/>
          <w:color w:val="4C4C4C"/>
          <w:spacing w:val="0"/>
          <w:w w:val="143"/>
          <w:sz w:val="10"/>
          <w:szCs w:val="10"/>
        </w:rPr>
        <w:t>,</w:t>
      </w:r>
      <w:r>
        <w:rPr>
          <w:rFonts w:cs="Times New Roman" w:hAnsi="Times New Roman" w:eastAsia="Times New Roman" w:ascii="Times New Roman"/>
          <w:color w:val="4C4C4C"/>
          <w:spacing w:val="11"/>
          <w:w w:val="100"/>
          <w:sz w:val="10"/>
          <w:szCs w:val="10"/>
        </w:rPr>
        <w:t> </w:t>
      </w:r>
      <w:r>
        <w:rPr>
          <w:rFonts w:cs="Times New Roman" w:hAnsi="Times New Roman" w:eastAsia="Times New Roman" w:ascii="Times New Roman"/>
          <w:color w:val="363636"/>
          <w:spacing w:val="0"/>
          <w:w w:val="100"/>
          <w:sz w:val="10"/>
          <w:szCs w:val="10"/>
        </w:rPr>
        <w:t>N</w:t>
      </w:r>
      <w:r>
        <w:rPr>
          <w:rFonts w:cs="Times New Roman" w:hAnsi="Times New Roman" w:eastAsia="Times New Roman" w:ascii="Times New Roman"/>
          <w:color w:val="4C4C4C"/>
          <w:spacing w:val="0"/>
          <w:w w:val="100"/>
          <w:sz w:val="10"/>
          <w:szCs w:val="10"/>
        </w:rPr>
        <w:t>o</w:t>
      </w:r>
      <w:r>
        <w:rPr>
          <w:rFonts w:cs="Times New Roman" w:hAnsi="Times New Roman" w:eastAsia="Times New Roman" w:ascii="Times New Roman"/>
          <w:color w:val="4C4C4C"/>
          <w:spacing w:val="0"/>
          <w:w w:val="100"/>
          <w:sz w:val="10"/>
          <w:szCs w:val="10"/>
        </w:rPr>
        <w:t> </w:t>
      </w:r>
      <w:r>
        <w:rPr>
          <w:rFonts w:cs="Times New Roman" w:hAnsi="Times New Roman" w:eastAsia="Times New Roman" w:ascii="Times New Roman"/>
          <w:color w:val="4C4C4C"/>
          <w:spacing w:val="22"/>
          <w:w w:val="100"/>
          <w:sz w:val="10"/>
          <w:szCs w:val="10"/>
        </w:rPr>
        <w:t> </w:t>
      </w:r>
      <w:r>
        <w:rPr>
          <w:rFonts w:cs="Arial" w:hAnsi="Arial" w:eastAsia="Arial" w:ascii="Arial"/>
          <w:b/>
          <w:color w:val="4C4C4C"/>
          <w:spacing w:val="0"/>
          <w:w w:val="74"/>
          <w:sz w:val="7"/>
          <w:szCs w:val="7"/>
        </w:rPr>
        <w:t>I</w:t>
      </w:r>
      <w:r>
        <w:rPr>
          <w:rFonts w:cs="Arial" w:hAnsi="Arial" w:eastAsia="Arial" w:ascii="Arial"/>
          <w:b/>
          <w:color w:val="4C4C4C"/>
          <w:spacing w:val="0"/>
          <w:w w:val="145"/>
          <w:sz w:val="7"/>
          <w:szCs w:val="7"/>
        </w:rPr>
        <w:t>G</w:t>
      </w:r>
      <w:r>
        <w:rPr>
          <w:rFonts w:cs="Arial" w:hAnsi="Arial" w:eastAsia="Arial" w:ascii="Arial"/>
          <w:b/>
          <w:color w:val="363636"/>
          <w:spacing w:val="0"/>
          <w:w w:val="142"/>
          <w:sz w:val="7"/>
          <w:szCs w:val="7"/>
        </w:rPr>
        <w:t>B</w:t>
      </w:r>
      <w:r>
        <w:rPr>
          <w:rFonts w:cs="Arial" w:hAnsi="Arial" w:eastAsia="Arial" w:ascii="Arial"/>
          <w:b/>
          <w:color w:val="4C4C4C"/>
          <w:spacing w:val="0"/>
          <w:w w:val="142"/>
          <w:sz w:val="7"/>
          <w:szCs w:val="7"/>
        </w:rPr>
        <w:t>C</w:t>
      </w:r>
      <w:r>
        <w:rPr>
          <w:rFonts w:cs="Arial" w:hAnsi="Arial" w:eastAsia="Arial" w:ascii="Arial"/>
          <w:b/>
          <w:color w:val="4C4C4C"/>
          <w:spacing w:val="0"/>
          <w:w w:val="123"/>
          <w:sz w:val="7"/>
          <w:szCs w:val="7"/>
        </w:rPr>
        <w:t>·</w:t>
      </w:r>
      <w:r>
        <w:rPr>
          <w:rFonts w:cs="Arial" w:hAnsi="Arial" w:eastAsia="Arial" w:ascii="Arial"/>
          <w:b/>
          <w:color w:val="363636"/>
          <w:spacing w:val="0"/>
          <w:w w:val="148"/>
          <w:sz w:val="7"/>
          <w:szCs w:val="7"/>
        </w:rPr>
        <w:t>M</w:t>
      </w:r>
      <w:r>
        <w:rPr>
          <w:rFonts w:cs="Arial" w:hAnsi="Arial" w:eastAsia="Arial" w:ascii="Arial"/>
          <w:b/>
          <w:color w:val="363636"/>
          <w:spacing w:val="0"/>
          <w:w w:val="154"/>
          <w:sz w:val="7"/>
          <w:szCs w:val="7"/>
        </w:rPr>
        <w:t>P</w:t>
      </w:r>
      <w:r>
        <w:rPr>
          <w:rFonts w:cs="Arial" w:hAnsi="Arial" w:eastAsia="Arial" w:ascii="Arial"/>
          <w:b/>
          <w:color w:val="666666"/>
          <w:spacing w:val="0"/>
          <w:w w:val="154"/>
          <w:sz w:val="7"/>
          <w:szCs w:val="7"/>
        </w:rPr>
        <w:t>-</w:t>
      </w:r>
      <w:r>
        <w:rPr>
          <w:rFonts w:cs="Arial" w:hAnsi="Arial" w:eastAsia="Arial" w:ascii="Arial"/>
          <w:b/>
          <w:color w:val="4C4C4C"/>
          <w:spacing w:val="0"/>
          <w:w w:val="92"/>
          <w:sz w:val="7"/>
          <w:szCs w:val="7"/>
        </w:rPr>
        <w:t>1</w:t>
      </w:r>
      <w:r>
        <w:rPr>
          <w:rFonts w:cs="Arial" w:hAnsi="Arial" w:eastAsia="Arial" w:ascii="Arial"/>
          <w:b/>
          <w:color w:val="4C4C4C"/>
          <w:spacing w:val="0"/>
          <w:w w:val="154"/>
          <w:sz w:val="7"/>
          <w:szCs w:val="7"/>
        </w:rPr>
        <w:t>:t</w:t>
      </w:r>
      <w:r>
        <w:rPr>
          <w:rFonts w:cs="Arial" w:hAnsi="Arial" w:eastAsia="Arial" w:ascii="Arial"/>
          <w:b/>
          <w:color w:val="4C4C4C"/>
          <w:spacing w:val="0"/>
          <w:w w:val="106"/>
          <w:sz w:val="7"/>
          <w:szCs w:val="7"/>
        </w:rPr>
        <w:t>O</w:t>
      </w:r>
      <w:r>
        <w:rPr>
          <w:rFonts w:cs="Arial" w:hAnsi="Arial" w:eastAsia="Arial" w:ascii="Arial"/>
          <w:b/>
          <w:color w:val="4C4C4C"/>
          <w:spacing w:val="0"/>
          <w:w w:val="135"/>
          <w:sz w:val="7"/>
          <w:szCs w:val="7"/>
        </w:rPr>
        <w:t>!I</w:t>
      </w:r>
      <w:r>
        <w:rPr>
          <w:rFonts w:cs="Arial" w:hAnsi="Arial" w:eastAsia="Arial" w:ascii="Arial"/>
          <w:color w:val="000000"/>
          <w:spacing w:val="0"/>
          <w:w w:val="100"/>
          <w:sz w:val="7"/>
          <w:szCs w:val="7"/>
        </w:rPr>
      </w:r>
    </w:p>
    <w:p>
      <w:pPr>
        <w:rPr>
          <w:rFonts w:cs="Arial" w:hAnsi="Arial" w:eastAsia="Arial" w:ascii="Arial"/>
          <w:sz w:val="33"/>
          <w:szCs w:val="33"/>
        </w:rPr>
        <w:jc w:val="left"/>
        <w:spacing w:before="19"/>
      </w:pPr>
      <w:r>
        <w:br w:type="column"/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P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y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r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o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t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ec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h</w:t>
      </w:r>
      <w:r>
        <w:rPr>
          <w:rFonts w:cs="Arial" w:hAnsi="Arial" w:eastAsia="Arial" w:ascii="Arial"/>
          <w:b/>
          <w:color w:val="4C4C4C"/>
          <w:spacing w:val="16"/>
          <w:w w:val="93"/>
          <w:sz w:val="33"/>
          <w:szCs w:val="33"/>
        </w:rPr>
        <w:t> 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W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o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r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k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s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p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a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ce</w:t>
      </w:r>
      <w:r>
        <w:rPr>
          <w:rFonts w:cs="Arial" w:hAnsi="Arial" w:eastAsia="Arial" w:ascii="Arial"/>
          <w:b/>
          <w:color w:val="4C4C4C"/>
          <w:spacing w:val="80"/>
          <w:w w:val="93"/>
          <w:sz w:val="33"/>
          <w:szCs w:val="33"/>
        </w:rPr>
        <w:t> </w:t>
      </w:r>
      <w:r>
        <w:rPr>
          <w:rFonts w:cs="Arial" w:hAnsi="Arial" w:eastAsia="Arial" w:ascii="Arial"/>
          <w:b/>
          <w:color w:val="4C4C4C"/>
          <w:spacing w:val="0"/>
          <w:w w:val="88"/>
          <w:sz w:val="33"/>
          <w:szCs w:val="33"/>
        </w:rPr>
        <w:t>S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o</w:t>
      </w:r>
      <w:r>
        <w:rPr>
          <w:rFonts w:cs="Arial" w:hAnsi="Arial" w:eastAsia="Arial" w:ascii="Arial"/>
          <w:b/>
          <w:color w:val="4C4C4C"/>
          <w:spacing w:val="0"/>
          <w:w w:val="71"/>
          <w:sz w:val="33"/>
          <w:szCs w:val="33"/>
        </w:rPr>
        <w:t>l</w:t>
      </w:r>
      <w:r>
        <w:rPr>
          <w:rFonts w:cs="Arial" w:hAnsi="Arial" w:eastAsia="Arial" w:ascii="Arial"/>
          <w:b/>
          <w:color w:val="4C4C4C"/>
          <w:spacing w:val="0"/>
          <w:w w:val="96"/>
          <w:sz w:val="33"/>
          <w:szCs w:val="33"/>
        </w:rPr>
        <w:t>u</w:t>
      </w:r>
      <w:r>
        <w:rPr>
          <w:rFonts w:cs="Arial" w:hAnsi="Arial" w:eastAsia="Arial" w:ascii="Arial"/>
          <w:b/>
          <w:color w:val="4C4C4C"/>
          <w:spacing w:val="0"/>
          <w:w w:val="98"/>
          <w:sz w:val="33"/>
          <w:szCs w:val="33"/>
        </w:rPr>
        <w:t>t</w:t>
      </w:r>
      <w:r>
        <w:rPr>
          <w:rFonts w:cs="Arial" w:hAnsi="Arial" w:eastAsia="Arial" w:ascii="Arial"/>
          <w:b/>
          <w:color w:val="4C4C4C"/>
          <w:spacing w:val="0"/>
          <w:w w:val="63"/>
          <w:sz w:val="33"/>
          <w:szCs w:val="33"/>
        </w:rPr>
        <w:t>i</w:t>
      </w:r>
      <w:r>
        <w:rPr>
          <w:rFonts w:cs="Arial" w:hAnsi="Arial" w:eastAsia="Arial" w:ascii="Arial"/>
          <w:b/>
          <w:color w:val="4C4C4C"/>
          <w:spacing w:val="0"/>
          <w:w w:val="100"/>
          <w:sz w:val="33"/>
          <w:szCs w:val="33"/>
        </w:rPr>
        <w:t>o</w:t>
      </w:r>
      <w:r>
        <w:rPr>
          <w:rFonts w:cs="Arial" w:hAnsi="Arial" w:eastAsia="Arial" w:ascii="Arial"/>
          <w:b/>
          <w:color w:val="4C4C4C"/>
          <w:spacing w:val="0"/>
          <w:w w:val="93"/>
          <w:sz w:val="33"/>
          <w:szCs w:val="33"/>
        </w:rPr>
        <w:t>n</w:t>
      </w:r>
      <w:r>
        <w:rPr>
          <w:rFonts w:cs="Arial" w:hAnsi="Arial" w:eastAsia="Arial" w:ascii="Arial"/>
          <w:b/>
          <w:color w:val="4C4C4C"/>
          <w:spacing w:val="0"/>
          <w:w w:val="98"/>
          <w:sz w:val="33"/>
          <w:szCs w:val="33"/>
        </w:rPr>
        <w:t>s</w:t>
      </w:r>
      <w:r>
        <w:rPr>
          <w:rFonts w:cs="Arial" w:hAnsi="Arial" w:eastAsia="Arial" w:ascii="Arial"/>
          <w:b/>
          <w:color w:val="4C4C4C"/>
          <w:spacing w:val="45"/>
          <w:w w:val="100"/>
          <w:sz w:val="33"/>
          <w:szCs w:val="33"/>
        </w:rPr>
        <w:t> </w:t>
      </w:r>
      <w:r>
        <w:rPr>
          <w:rFonts w:cs="Arial" w:hAnsi="Arial" w:eastAsia="Arial" w:ascii="Arial"/>
          <w:b/>
          <w:color w:val="4C4C4C"/>
          <w:spacing w:val="0"/>
          <w:w w:val="88"/>
          <w:sz w:val="33"/>
          <w:szCs w:val="33"/>
        </w:rPr>
        <w:t>P</w:t>
      </w:r>
      <w:r>
        <w:rPr>
          <w:rFonts w:cs="Arial" w:hAnsi="Arial" w:eastAsia="Arial" w:ascii="Arial"/>
          <w:b/>
          <w:color w:val="4C4C4C"/>
          <w:spacing w:val="0"/>
          <w:w w:val="98"/>
          <w:sz w:val="33"/>
          <w:szCs w:val="33"/>
        </w:rPr>
        <w:t>v</w:t>
      </w:r>
      <w:r>
        <w:rPr>
          <w:rFonts w:cs="Arial" w:hAnsi="Arial" w:eastAsia="Arial" w:ascii="Arial"/>
          <w:b/>
          <w:color w:val="4C4C4C"/>
          <w:spacing w:val="0"/>
          <w:w w:val="91"/>
          <w:sz w:val="33"/>
          <w:szCs w:val="33"/>
        </w:rPr>
        <w:t>t</w:t>
      </w:r>
      <w:r>
        <w:rPr>
          <w:rFonts w:cs="Arial" w:hAnsi="Arial" w:eastAsia="Arial" w:ascii="Arial"/>
          <w:b/>
          <w:color w:val="363636"/>
          <w:spacing w:val="0"/>
          <w:w w:val="71"/>
          <w:sz w:val="33"/>
          <w:szCs w:val="33"/>
        </w:rPr>
        <w:t>.</w:t>
      </w:r>
      <w:r>
        <w:rPr>
          <w:rFonts w:cs="Arial" w:hAnsi="Arial" w:eastAsia="Arial" w:ascii="Arial"/>
          <w:b/>
          <w:color w:val="363636"/>
          <w:spacing w:val="0"/>
          <w:w w:val="100"/>
          <w:sz w:val="33"/>
          <w:szCs w:val="33"/>
        </w:rPr>
        <w:t> </w:t>
      </w:r>
      <w:r>
        <w:rPr>
          <w:rFonts w:cs="Arial" w:hAnsi="Arial" w:eastAsia="Arial" w:ascii="Arial"/>
          <w:b/>
          <w:color w:val="363636"/>
          <w:spacing w:val="-32"/>
          <w:w w:val="100"/>
          <w:sz w:val="33"/>
          <w:szCs w:val="33"/>
        </w:rPr>
        <w:t> </w:t>
      </w:r>
      <w:r>
        <w:rPr>
          <w:rFonts w:cs="Arial" w:hAnsi="Arial" w:eastAsia="Arial" w:ascii="Arial"/>
          <w:b/>
          <w:color w:val="4C4C4C"/>
          <w:spacing w:val="0"/>
          <w:w w:val="78"/>
          <w:sz w:val="33"/>
          <w:szCs w:val="33"/>
        </w:rPr>
        <w:t>L</w:t>
      </w:r>
      <w:r>
        <w:rPr>
          <w:rFonts w:cs="Arial" w:hAnsi="Arial" w:eastAsia="Arial" w:ascii="Arial"/>
          <w:b/>
          <w:color w:val="4C4C4C"/>
          <w:spacing w:val="0"/>
          <w:w w:val="91"/>
          <w:sz w:val="33"/>
          <w:szCs w:val="33"/>
        </w:rPr>
        <w:t>t</w:t>
      </w:r>
      <w:r>
        <w:rPr>
          <w:rFonts w:cs="Arial" w:hAnsi="Arial" w:eastAsia="Arial" w:ascii="Arial"/>
          <w:b/>
          <w:color w:val="4C4C4C"/>
          <w:spacing w:val="0"/>
          <w:w w:val="82"/>
          <w:sz w:val="33"/>
          <w:szCs w:val="33"/>
        </w:rPr>
        <w:t>d</w:t>
      </w:r>
      <w:r>
        <w:rPr>
          <w:rFonts w:cs="Arial" w:hAnsi="Arial" w:eastAsia="Arial" w:ascii="Arial"/>
          <w:b/>
          <w:color w:val="4C4C4C"/>
          <w:spacing w:val="0"/>
          <w:w w:val="94"/>
          <w:sz w:val="33"/>
          <w:szCs w:val="33"/>
        </w:rPr>
        <w:t>.</w:t>
      </w:r>
      <w:r>
        <w:rPr>
          <w:rFonts w:cs="Arial" w:hAnsi="Arial" w:eastAsia="Arial" w:ascii="Arial"/>
          <w:color w:val="000000"/>
          <w:spacing w:val="0"/>
          <w:w w:val="100"/>
          <w:sz w:val="33"/>
          <w:szCs w:val="33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25" w:lineRule="auto" w:line="272"/>
        <w:ind w:left="7" w:right="80"/>
      </w:pP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eg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d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.</w:t>
      </w:r>
      <w:r>
        <w:rPr>
          <w:rFonts w:cs="Arial" w:hAnsi="Arial" w:eastAsia="Arial" w:ascii="Arial"/>
          <w:color w:val="363636"/>
          <w:spacing w:val="31"/>
          <w:w w:val="97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92"/>
          <w:sz w:val="16"/>
          <w:szCs w:val="16"/>
        </w:rPr>
        <w:t>O</w:t>
      </w:r>
      <w:r>
        <w:rPr>
          <w:rFonts w:cs="Arial" w:hAnsi="Arial" w:eastAsia="Arial" w:ascii="Arial"/>
          <w:color w:val="363636"/>
          <w:spacing w:val="0"/>
          <w:w w:val="130"/>
          <w:sz w:val="16"/>
          <w:szCs w:val="16"/>
        </w:rPr>
        <w:t>ff</w:t>
      </w:r>
      <w:r>
        <w:rPr>
          <w:rFonts w:cs="Arial" w:hAnsi="Arial" w:eastAsia="Arial" w:ascii="Arial"/>
          <w:color w:val="4C4C4C"/>
          <w:spacing w:val="0"/>
          <w:w w:val="65"/>
          <w:sz w:val="16"/>
          <w:szCs w:val="16"/>
        </w:rPr>
        <w:t>.</w:t>
      </w:r>
      <w:r>
        <w:rPr>
          <w:rFonts w:cs="Arial" w:hAnsi="Arial" w:eastAsia="Arial" w:ascii="Arial"/>
          <w:color w:val="4C4C4C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8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d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d</w:t>
      </w:r>
      <w:r>
        <w:rPr>
          <w:rFonts w:cs="Arial" w:hAnsi="Arial" w:eastAsia="Arial" w:ascii="Arial"/>
          <w:color w:val="363636"/>
          <w:spacing w:val="0"/>
          <w:w w:val="135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e</w:t>
      </w:r>
      <w:r>
        <w:rPr>
          <w:rFonts w:cs="Arial" w:hAnsi="Arial" w:eastAsia="Arial" w:ascii="Arial"/>
          <w:color w:val="363636"/>
          <w:spacing w:val="0"/>
          <w:w w:val="107"/>
          <w:sz w:val="16"/>
          <w:szCs w:val="16"/>
        </w:rPr>
        <w:t>s</w:t>
      </w:r>
      <w:r>
        <w:rPr>
          <w:rFonts w:cs="Arial" w:hAnsi="Arial" w:eastAsia="Arial" w:ascii="Arial"/>
          <w:color w:val="363636"/>
          <w:spacing w:val="0"/>
          <w:w w:val="116"/>
          <w:sz w:val="16"/>
          <w:szCs w:val="16"/>
        </w:rPr>
        <w:t>s</w:t>
      </w:r>
      <w:r>
        <w:rPr>
          <w:rFonts w:cs="Arial" w:hAnsi="Arial" w:eastAsia="Arial" w:ascii="Arial"/>
          <w:color w:val="666666"/>
          <w:spacing w:val="0"/>
          <w:w w:val="195"/>
          <w:sz w:val="16"/>
          <w:szCs w:val="16"/>
        </w:rPr>
        <w:t>:</w:t>
      </w:r>
      <w:r>
        <w:rPr>
          <w:rFonts w:cs="Arial" w:hAnsi="Arial" w:eastAsia="Arial" w:ascii="Arial"/>
          <w:color w:val="666666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666666"/>
          <w:spacing w:val="-1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4"/>
          <w:sz w:val="16"/>
          <w:szCs w:val="16"/>
        </w:rPr>
        <w:t>P</w:t>
      </w:r>
      <w:r>
        <w:rPr>
          <w:rFonts w:cs="Arial" w:hAnsi="Arial" w:eastAsia="Arial" w:ascii="Arial"/>
          <w:color w:val="4C4C4C"/>
          <w:spacing w:val="0"/>
          <w:w w:val="104"/>
          <w:sz w:val="16"/>
          <w:szCs w:val="16"/>
        </w:rPr>
        <w:t>l</w:t>
      </w:r>
      <w:r>
        <w:rPr>
          <w:rFonts w:cs="Arial" w:hAnsi="Arial" w:eastAsia="Arial" w:ascii="Arial"/>
          <w:color w:val="363636"/>
          <w:spacing w:val="0"/>
          <w:w w:val="104"/>
          <w:sz w:val="16"/>
          <w:szCs w:val="16"/>
        </w:rPr>
        <w:t>o</w:t>
      </w:r>
      <w:r>
        <w:rPr>
          <w:rFonts w:cs="Arial" w:hAnsi="Arial" w:eastAsia="Arial" w:ascii="Arial"/>
          <w:color w:val="363636"/>
          <w:spacing w:val="0"/>
          <w:w w:val="104"/>
          <w:sz w:val="16"/>
          <w:szCs w:val="16"/>
        </w:rPr>
        <w:t>t</w:t>
      </w:r>
      <w:r>
        <w:rPr>
          <w:rFonts w:cs="Arial" w:hAnsi="Arial" w:eastAsia="Arial" w:ascii="Arial"/>
          <w:color w:val="363636"/>
          <w:spacing w:val="12"/>
          <w:w w:val="104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87"/>
          <w:sz w:val="16"/>
          <w:szCs w:val="16"/>
        </w:rPr>
        <w:t>N</w:t>
      </w:r>
      <w:r>
        <w:rPr>
          <w:rFonts w:cs="Arial" w:hAnsi="Arial" w:eastAsia="Arial" w:ascii="Arial"/>
          <w:color w:val="363636"/>
          <w:spacing w:val="0"/>
          <w:w w:val="121"/>
          <w:sz w:val="16"/>
          <w:szCs w:val="16"/>
        </w:rPr>
        <w:t>o</w:t>
      </w:r>
      <w:r>
        <w:rPr>
          <w:rFonts w:cs="Arial" w:hAnsi="Arial" w:eastAsia="Arial" w:ascii="Arial"/>
          <w:color w:val="363636"/>
          <w:spacing w:val="0"/>
          <w:w w:val="81"/>
          <w:sz w:val="16"/>
          <w:szCs w:val="16"/>
        </w:rPr>
        <w:t>.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-1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B</w:t>
      </w:r>
      <w:r>
        <w:rPr>
          <w:rFonts w:cs="Arial" w:hAnsi="Arial" w:eastAsia="Arial" w:ascii="Arial"/>
          <w:color w:val="363636"/>
          <w:spacing w:val="-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4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3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7</w:t>
      </w:r>
      <w:r>
        <w:rPr>
          <w:rFonts w:cs="Arial" w:hAnsi="Arial" w:eastAsia="Arial" w:ascii="Arial"/>
          <w:color w:val="4C4C4C"/>
          <w:spacing w:val="2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81"/>
          <w:sz w:val="16"/>
          <w:szCs w:val="16"/>
        </w:rPr>
        <w:t>-</w:t>
      </w:r>
      <w:r>
        <w:rPr>
          <w:rFonts w:cs="Arial" w:hAnsi="Arial" w:eastAsia="Arial" w:ascii="Arial"/>
          <w:color w:val="363636"/>
          <w:spacing w:val="21"/>
          <w:w w:val="81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4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38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.</w:t>
      </w:r>
      <w:r>
        <w:rPr>
          <w:rFonts w:cs="Arial" w:hAnsi="Arial" w:eastAsia="Arial" w:ascii="Arial"/>
          <w:color w:val="363636"/>
          <w:spacing w:val="4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o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d</w:t>
      </w:r>
      <w:r>
        <w:rPr>
          <w:rFonts w:cs="Arial" w:hAnsi="Arial" w:eastAsia="Arial" w:ascii="Arial"/>
          <w:color w:val="363636"/>
          <w:spacing w:val="25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N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o</w:t>
      </w:r>
      <w:r>
        <w:rPr>
          <w:rFonts w:cs="Arial" w:hAnsi="Arial" w:eastAsia="Arial" w:ascii="Arial"/>
          <w:color w:val="666666"/>
          <w:spacing w:val="0"/>
          <w:w w:val="100"/>
          <w:sz w:val="16"/>
          <w:szCs w:val="16"/>
        </w:rPr>
        <w:t>.</w:t>
      </w:r>
      <w:r>
        <w:rPr>
          <w:rFonts w:cs="Arial" w:hAnsi="Arial" w:eastAsia="Arial" w:ascii="Arial"/>
          <w:color w:val="666666"/>
          <w:spacing w:val="2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0"/>
          <w:w w:val="56"/>
          <w:sz w:val="16"/>
          <w:szCs w:val="16"/>
        </w:rPr>
        <w:t>1</w:t>
      </w:r>
      <w:r>
        <w:rPr>
          <w:rFonts w:cs="Arial" w:hAnsi="Arial" w:eastAsia="Arial" w:ascii="Arial"/>
          <w:color w:val="4C4C4C"/>
          <w:spacing w:val="18"/>
          <w:w w:val="56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74"/>
          <w:sz w:val="16"/>
          <w:szCs w:val="16"/>
        </w:rPr>
        <w:t>B</w:t>
      </w:r>
      <w:r>
        <w:rPr>
          <w:rFonts w:cs="Arial" w:hAnsi="Arial" w:eastAsia="Arial" w:ascii="Arial"/>
          <w:color w:val="363636"/>
          <w:spacing w:val="0"/>
          <w:w w:val="115"/>
          <w:sz w:val="16"/>
          <w:szCs w:val="16"/>
        </w:rPr>
        <w:t>A</w:t>
      </w:r>
      <w:r>
        <w:rPr>
          <w:rFonts w:cs="Arial" w:hAnsi="Arial" w:eastAsia="Arial" w:ascii="Arial"/>
          <w:color w:val="212121"/>
          <w:spacing w:val="0"/>
          <w:w w:val="81"/>
          <w:sz w:val="16"/>
          <w:szCs w:val="16"/>
        </w:rPr>
        <w:t>.</w:t>
      </w:r>
      <w:r>
        <w:rPr>
          <w:rFonts w:cs="Arial" w:hAnsi="Arial" w:eastAsia="Arial" w:ascii="Arial"/>
          <w:color w:val="212121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212121"/>
          <w:spacing w:val="-1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0"/>
          <w:w w:val="106"/>
          <w:sz w:val="16"/>
          <w:szCs w:val="16"/>
        </w:rPr>
        <w:t>B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h</w:t>
      </w:r>
      <w:r>
        <w:rPr>
          <w:rFonts w:cs="Arial" w:hAnsi="Arial" w:eastAsia="Arial" w:ascii="Arial"/>
          <w:color w:val="4C4C4C"/>
          <w:spacing w:val="0"/>
          <w:w w:val="106"/>
          <w:sz w:val="16"/>
          <w:szCs w:val="16"/>
        </w:rPr>
        <w:t>a</w:t>
      </w:r>
      <w:r>
        <w:rPr>
          <w:rFonts w:cs="Arial" w:hAnsi="Arial" w:eastAsia="Arial" w:ascii="Arial"/>
          <w:color w:val="4C4C4C"/>
          <w:spacing w:val="0"/>
          <w:w w:val="106"/>
          <w:sz w:val="16"/>
          <w:szCs w:val="16"/>
        </w:rPr>
        <w:t>m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s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h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h</w:t>
      </w:r>
      <w:r>
        <w:rPr>
          <w:rFonts w:cs="Arial" w:hAnsi="Arial" w:eastAsia="Arial" w:ascii="Arial"/>
          <w:color w:val="363636"/>
          <w:spacing w:val="31"/>
          <w:w w:val="106"/>
          <w:sz w:val="16"/>
          <w:szCs w:val="16"/>
        </w:rPr>
        <w:t> </w:t>
      </w:r>
      <w:r>
        <w:rPr>
          <w:rFonts w:cs="Arial" w:hAnsi="Arial" w:eastAsia="Arial" w:ascii="Arial"/>
          <w:color w:val="666666"/>
          <w:spacing w:val="0"/>
          <w:w w:val="48"/>
          <w:sz w:val="16"/>
          <w:szCs w:val="16"/>
        </w:rPr>
        <w:t>I</w:t>
      </w:r>
      <w:r>
        <w:rPr>
          <w:rFonts w:cs="Arial" w:hAnsi="Arial" w:eastAsia="Arial" w:ascii="Arial"/>
          <w:color w:val="363636"/>
          <w:spacing w:val="0"/>
          <w:w w:val="113"/>
          <w:sz w:val="16"/>
          <w:szCs w:val="16"/>
        </w:rPr>
        <w:t>n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d</w:t>
      </w:r>
      <w:r>
        <w:rPr>
          <w:rFonts w:cs="Arial" w:hAnsi="Arial" w:eastAsia="Arial" w:ascii="Arial"/>
          <w:color w:val="4C4C4C"/>
          <w:spacing w:val="0"/>
          <w:w w:val="113"/>
          <w:sz w:val="16"/>
          <w:szCs w:val="16"/>
        </w:rPr>
        <w:t>u</w:t>
      </w:r>
      <w:r>
        <w:rPr>
          <w:rFonts w:cs="Arial" w:hAnsi="Arial" w:eastAsia="Arial" w:ascii="Arial"/>
          <w:color w:val="363636"/>
          <w:spacing w:val="0"/>
          <w:w w:val="107"/>
          <w:sz w:val="16"/>
          <w:szCs w:val="16"/>
        </w:rPr>
        <w:t>s</w:t>
      </w:r>
      <w:r>
        <w:rPr>
          <w:rFonts w:cs="Arial" w:hAnsi="Arial" w:eastAsia="Arial" w:ascii="Arial"/>
          <w:color w:val="363636"/>
          <w:spacing w:val="0"/>
          <w:w w:val="114"/>
          <w:sz w:val="16"/>
          <w:szCs w:val="16"/>
        </w:rPr>
        <w:t>t</w:t>
      </w:r>
      <w:r>
        <w:rPr>
          <w:rFonts w:cs="Arial" w:hAnsi="Arial" w:eastAsia="Arial" w:ascii="Arial"/>
          <w:color w:val="363636"/>
          <w:spacing w:val="0"/>
          <w:w w:val="108"/>
          <w:sz w:val="16"/>
          <w:szCs w:val="16"/>
        </w:rPr>
        <w:t>r</w:t>
      </w:r>
      <w:r>
        <w:rPr>
          <w:rFonts w:cs="Arial" w:hAnsi="Arial" w:eastAsia="Arial" w:ascii="Arial"/>
          <w:color w:val="4C4C4C"/>
          <w:spacing w:val="0"/>
          <w:w w:val="81"/>
          <w:sz w:val="16"/>
          <w:szCs w:val="16"/>
        </w:rPr>
        <w:t>i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21"/>
          <w:sz w:val="16"/>
          <w:szCs w:val="16"/>
        </w:rPr>
        <w:t>l</w:t>
      </w:r>
      <w:r>
        <w:rPr>
          <w:rFonts w:cs="Arial" w:hAnsi="Arial" w:eastAsia="Arial" w:ascii="Arial"/>
          <w:color w:val="363636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1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21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e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a</w:t>
      </w:r>
      <w:r>
        <w:rPr>
          <w:rFonts w:cs="Arial" w:hAnsi="Arial" w:eastAsia="Arial" w:ascii="Arial"/>
          <w:color w:val="666666"/>
          <w:spacing w:val="0"/>
          <w:w w:val="97"/>
          <w:sz w:val="16"/>
          <w:szCs w:val="16"/>
        </w:rPr>
        <w:t>,</w:t>
      </w:r>
      <w:r>
        <w:rPr>
          <w:rFonts w:cs="Arial" w:hAnsi="Arial" w:eastAsia="Arial" w:ascii="Arial"/>
          <w:color w:val="666666"/>
          <w:spacing w:val="0"/>
          <w:w w:val="97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K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l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d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w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s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.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87"/>
          <w:sz w:val="16"/>
          <w:szCs w:val="16"/>
        </w:rPr>
        <w:t>U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d</w:t>
      </w:r>
      <w:r>
        <w:rPr>
          <w:rFonts w:cs="Arial" w:hAnsi="Arial" w:eastAsia="Arial" w:ascii="Arial"/>
          <w:color w:val="363636"/>
          <w:spacing w:val="0"/>
          <w:w w:val="113"/>
          <w:sz w:val="16"/>
          <w:szCs w:val="16"/>
        </w:rPr>
        <w:t>a</w:t>
      </w:r>
      <w:r>
        <w:rPr>
          <w:rFonts w:cs="Arial" w:hAnsi="Arial" w:eastAsia="Arial" w:ascii="Arial"/>
          <w:color w:val="4C4C4C"/>
          <w:spacing w:val="0"/>
          <w:w w:val="121"/>
          <w:sz w:val="16"/>
          <w:szCs w:val="16"/>
        </w:rPr>
        <w:t>i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pu</w:t>
      </w:r>
      <w:r>
        <w:rPr>
          <w:rFonts w:cs="Arial" w:hAnsi="Arial" w:eastAsia="Arial" w:ascii="Arial"/>
          <w:color w:val="363636"/>
          <w:spacing w:val="0"/>
          <w:w w:val="135"/>
          <w:sz w:val="16"/>
          <w:szCs w:val="16"/>
        </w:rPr>
        <w:t>r</w:t>
      </w:r>
      <w:r>
        <w:rPr>
          <w:rFonts w:cs="Arial" w:hAnsi="Arial" w:eastAsia="Arial" w:ascii="Arial"/>
          <w:color w:val="111111"/>
          <w:spacing w:val="0"/>
          <w:w w:val="189"/>
          <w:sz w:val="16"/>
          <w:szCs w:val="16"/>
        </w:rPr>
        <w:t>-</w:t>
      </w:r>
      <w:r>
        <w:rPr>
          <w:rFonts w:cs="Arial" w:hAnsi="Arial" w:eastAsia="Arial" w:ascii="Arial"/>
          <w:color w:val="111111"/>
          <w:spacing w:val="1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3</w:t>
      </w:r>
      <w:r>
        <w:rPr>
          <w:rFonts w:cs="Arial" w:hAnsi="Arial" w:eastAsia="Arial" w:ascii="Arial"/>
          <w:color w:val="363636"/>
          <w:spacing w:val="0"/>
          <w:w w:val="80"/>
          <w:sz w:val="16"/>
          <w:szCs w:val="16"/>
        </w:rPr>
        <w:t>1</w:t>
      </w:r>
      <w:r>
        <w:rPr>
          <w:rFonts w:cs="Arial" w:hAnsi="Arial" w:eastAsia="Arial" w:ascii="Arial"/>
          <w:color w:val="363636"/>
          <w:spacing w:val="0"/>
          <w:w w:val="129"/>
          <w:sz w:val="16"/>
          <w:szCs w:val="16"/>
        </w:rPr>
        <w:t>3</w:t>
      </w:r>
      <w:r>
        <w:rPr>
          <w:rFonts w:cs="Arial" w:hAnsi="Arial" w:eastAsia="Arial" w:ascii="Arial"/>
          <w:color w:val="363636"/>
          <w:spacing w:val="0"/>
          <w:w w:val="113"/>
          <w:sz w:val="16"/>
          <w:szCs w:val="16"/>
        </w:rPr>
        <w:t>0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0</w:t>
      </w:r>
      <w:r>
        <w:rPr>
          <w:rFonts w:cs="Arial" w:hAnsi="Arial" w:eastAsia="Arial" w:ascii="Arial"/>
          <w:color w:val="363636"/>
          <w:spacing w:val="0"/>
          <w:w w:val="113"/>
          <w:sz w:val="16"/>
          <w:szCs w:val="16"/>
        </w:rPr>
        <w:t>2</w:t>
      </w:r>
      <w:r>
        <w:rPr>
          <w:rFonts w:cs="Arial" w:hAnsi="Arial" w:eastAsia="Arial" w:ascii="Arial"/>
          <w:color w:val="363636"/>
          <w:spacing w:val="2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67"/>
          <w:sz w:val="16"/>
          <w:szCs w:val="16"/>
        </w:rPr>
        <w:t>(</w:t>
      </w:r>
      <w:r>
        <w:rPr>
          <w:rFonts w:cs="Arial" w:hAnsi="Arial" w:eastAsia="Arial" w:ascii="Arial"/>
          <w:color w:val="363636"/>
          <w:spacing w:val="0"/>
          <w:w w:val="112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1"/>
          <w:sz w:val="16"/>
          <w:szCs w:val="16"/>
        </w:rPr>
        <w:t>j</w:t>
      </w:r>
      <w:r>
        <w:rPr>
          <w:rFonts w:cs="Arial" w:hAnsi="Arial" w:eastAsia="Arial" w:ascii="Arial"/>
          <w:color w:val="4C4C4C"/>
          <w:spacing w:val="0"/>
          <w:w w:val="97"/>
          <w:sz w:val="16"/>
          <w:szCs w:val="16"/>
        </w:rPr>
        <w:t>.</w:t>
      </w:r>
      <w:r>
        <w:rPr>
          <w:rFonts w:cs="Arial" w:hAnsi="Arial" w:eastAsia="Arial" w:ascii="Arial"/>
          <w:color w:val="363636"/>
          <w:spacing w:val="0"/>
          <w:w w:val="121"/>
          <w:sz w:val="16"/>
          <w:szCs w:val="16"/>
        </w:rPr>
        <w:t>)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8" w:lineRule="auto" w:line="272"/>
        <w:ind w:left="14" w:right="663" w:hanging="7"/>
      </w:pP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F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c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t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o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ry</w:t>
      </w:r>
      <w:r>
        <w:rPr>
          <w:rFonts w:cs="Arial" w:hAnsi="Arial" w:eastAsia="Arial" w:ascii="Arial"/>
          <w:color w:val="4C4C4C"/>
          <w:spacing w:val="12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15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89"/>
          <w:sz w:val="16"/>
          <w:szCs w:val="16"/>
        </w:rPr>
        <w:t>d</w:t>
      </w:r>
      <w:r>
        <w:rPr>
          <w:rFonts w:cs="Arial" w:hAnsi="Arial" w:eastAsia="Arial" w:ascii="Arial"/>
          <w:color w:val="4C4C4C"/>
          <w:spacing w:val="0"/>
          <w:w w:val="113"/>
          <w:sz w:val="16"/>
          <w:szCs w:val="16"/>
        </w:rPr>
        <w:t>d</w:t>
      </w:r>
      <w:r>
        <w:rPr>
          <w:rFonts w:cs="Arial" w:hAnsi="Arial" w:eastAsia="Arial" w:ascii="Arial"/>
          <w:color w:val="4C4C4C"/>
          <w:spacing w:val="0"/>
          <w:w w:val="135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e</w:t>
      </w:r>
      <w:r>
        <w:rPr>
          <w:rFonts w:cs="Arial" w:hAnsi="Arial" w:eastAsia="Arial" w:ascii="Arial"/>
          <w:color w:val="363636"/>
          <w:spacing w:val="0"/>
          <w:w w:val="107"/>
          <w:sz w:val="16"/>
          <w:szCs w:val="16"/>
        </w:rPr>
        <w:t>s</w:t>
      </w:r>
      <w:r>
        <w:rPr>
          <w:rFonts w:cs="Arial" w:hAnsi="Arial" w:eastAsia="Arial" w:ascii="Arial"/>
          <w:color w:val="363636"/>
          <w:spacing w:val="0"/>
          <w:w w:val="98"/>
          <w:sz w:val="16"/>
          <w:szCs w:val="16"/>
        </w:rPr>
        <w:t>s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-9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666666"/>
          <w:spacing w:val="0"/>
          <w:w w:val="32"/>
          <w:sz w:val="16"/>
          <w:szCs w:val="16"/>
        </w:rPr>
        <w:t>:</w:t>
      </w:r>
      <w:r>
        <w:rPr>
          <w:rFonts w:cs="Arial" w:hAnsi="Arial" w:eastAsia="Arial" w:ascii="Arial"/>
          <w:color w:val="666666"/>
          <w:spacing w:val="0"/>
          <w:w w:val="32"/>
          <w:sz w:val="16"/>
          <w:szCs w:val="16"/>
        </w:rPr>
        <w:t>    </w:t>
      </w:r>
      <w:r>
        <w:rPr>
          <w:rFonts w:cs="Arial" w:hAnsi="Arial" w:eastAsia="Arial" w:ascii="Arial"/>
          <w:color w:val="666666"/>
          <w:spacing w:val="1"/>
          <w:w w:val="32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P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l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o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t</w:t>
      </w:r>
      <w:r>
        <w:rPr>
          <w:rFonts w:cs="Arial" w:hAnsi="Arial" w:eastAsia="Arial" w:ascii="Arial"/>
          <w:color w:val="4C4C4C"/>
          <w:spacing w:val="32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N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o</w:t>
      </w:r>
      <w:r>
        <w:rPr>
          <w:rFonts w:cs="Arial" w:hAnsi="Arial" w:eastAsia="Arial" w:ascii="Arial"/>
          <w:color w:val="666666"/>
          <w:spacing w:val="0"/>
          <w:w w:val="100"/>
          <w:sz w:val="16"/>
          <w:szCs w:val="16"/>
        </w:rPr>
        <w:t>.</w:t>
      </w:r>
      <w:r>
        <w:rPr>
          <w:rFonts w:cs="Arial" w:hAnsi="Arial" w:eastAsia="Arial" w:ascii="Arial"/>
          <w:color w:val="666666"/>
          <w:spacing w:val="2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B</w:t>
      </w:r>
      <w:r>
        <w:rPr>
          <w:rFonts w:cs="Arial" w:hAnsi="Arial" w:eastAsia="Arial" w:ascii="Arial"/>
          <w:color w:val="363636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-</w:t>
      </w:r>
      <w:r>
        <w:rPr>
          <w:rFonts w:cs="Arial" w:hAnsi="Arial" w:eastAsia="Arial" w:ascii="Arial"/>
          <w:color w:val="363636"/>
          <w:spacing w:val="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4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3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8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,</w:t>
      </w:r>
      <w:r>
        <w:rPr>
          <w:rFonts w:cs="Arial" w:hAnsi="Arial" w:eastAsia="Arial" w:ascii="Arial"/>
          <w:color w:val="4C4C4C"/>
          <w:spacing w:val="39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o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d</w:t>
      </w:r>
      <w:r>
        <w:rPr>
          <w:rFonts w:cs="Arial" w:hAnsi="Arial" w:eastAsia="Arial" w:ascii="Arial"/>
          <w:color w:val="363636"/>
          <w:spacing w:val="2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93"/>
          <w:sz w:val="16"/>
          <w:szCs w:val="16"/>
        </w:rPr>
        <w:t>N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o</w:t>
      </w:r>
      <w:r>
        <w:rPr>
          <w:rFonts w:cs="Arial" w:hAnsi="Arial" w:eastAsia="Arial" w:ascii="Arial"/>
          <w:color w:val="666666"/>
          <w:spacing w:val="0"/>
          <w:w w:val="97"/>
          <w:sz w:val="16"/>
          <w:szCs w:val="16"/>
        </w:rPr>
        <w:t>.</w:t>
      </w:r>
      <w:r>
        <w:rPr>
          <w:rFonts w:cs="Arial" w:hAnsi="Arial" w:eastAsia="Arial" w:ascii="Arial"/>
          <w:color w:val="363636"/>
          <w:spacing w:val="0"/>
          <w:w w:val="89"/>
          <w:sz w:val="16"/>
          <w:szCs w:val="16"/>
        </w:rPr>
        <w:t>1</w:t>
      </w:r>
      <w:r>
        <w:rPr>
          <w:rFonts w:cs="Arial" w:hAnsi="Arial" w:eastAsia="Arial" w:ascii="Arial"/>
          <w:color w:val="4C4C4C"/>
          <w:spacing w:val="0"/>
          <w:w w:val="129"/>
          <w:sz w:val="16"/>
          <w:szCs w:val="16"/>
        </w:rPr>
        <w:t>8</w:t>
      </w:r>
      <w:r>
        <w:rPr>
          <w:rFonts w:cs="Arial" w:hAnsi="Arial" w:eastAsia="Arial" w:ascii="Arial"/>
          <w:color w:val="363636"/>
          <w:spacing w:val="0"/>
          <w:w w:val="115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81"/>
          <w:sz w:val="16"/>
          <w:szCs w:val="16"/>
        </w:rPr>
        <w:t>,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-1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B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h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m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s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h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h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41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0"/>
          <w:w w:val="48"/>
          <w:sz w:val="16"/>
          <w:szCs w:val="16"/>
        </w:rPr>
        <w:t>I</w:t>
      </w:r>
      <w:r>
        <w:rPr>
          <w:rFonts w:cs="Arial" w:hAnsi="Arial" w:eastAsia="Arial" w:ascii="Arial"/>
          <w:color w:val="4C4C4C"/>
          <w:spacing w:val="0"/>
          <w:w w:val="113"/>
          <w:sz w:val="16"/>
          <w:szCs w:val="16"/>
        </w:rPr>
        <w:t>n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du</w:t>
      </w:r>
      <w:r>
        <w:rPr>
          <w:rFonts w:cs="Arial" w:hAnsi="Arial" w:eastAsia="Arial" w:ascii="Arial"/>
          <w:color w:val="363636"/>
          <w:spacing w:val="0"/>
          <w:w w:val="116"/>
          <w:sz w:val="16"/>
          <w:szCs w:val="16"/>
        </w:rPr>
        <w:t>s</w:t>
      </w:r>
      <w:r>
        <w:rPr>
          <w:rFonts w:cs="Arial" w:hAnsi="Arial" w:eastAsia="Arial" w:ascii="Arial"/>
          <w:color w:val="363636"/>
          <w:spacing w:val="0"/>
          <w:w w:val="130"/>
          <w:sz w:val="16"/>
          <w:szCs w:val="16"/>
        </w:rPr>
        <w:t>t</w:t>
      </w:r>
      <w:r>
        <w:rPr>
          <w:rFonts w:cs="Arial" w:hAnsi="Arial" w:eastAsia="Arial" w:ascii="Arial"/>
          <w:color w:val="4C4C4C"/>
          <w:spacing w:val="0"/>
          <w:w w:val="108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81"/>
          <w:sz w:val="16"/>
          <w:szCs w:val="16"/>
        </w:rPr>
        <w:t>i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a</w:t>
      </w:r>
      <w:r>
        <w:rPr>
          <w:rFonts w:cs="Arial" w:hAnsi="Arial" w:eastAsia="Arial" w:ascii="Arial"/>
          <w:color w:val="4C4C4C"/>
          <w:spacing w:val="0"/>
          <w:w w:val="121"/>
          <w:sz w:val="16"/>
          <w:szCs w:val="16"/>
        </w:rPr>
        <w:t>l</w:t>
      </w:r>
      <w:r>
        <w:rPr>
          <w:rFonts w:cs="Arial" w:hAnsi="Arial" w:eastAsia="Arial" w:ascii="Arial"/>
          <w:color w:val="4C4C4C"/>
          <w:spacing w:val="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1"/>
          <w:sz w:val="16"/>
          <w:szCs w:val="16"/>
        </w:rPr>
        <w:t>A</w:t>
      </w:r>
      <w:r>
        <w:rPr>
          <w:rFonts w:cs="Arial" w:hAnsi="Arial" w:eastAsia="Arial" w:ascii="Arial"/>
          <w:color w:val="4C4C4C"/>
          <w:spacing w:val="0"/>
          <w:w w:val="108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e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a</w:t>
      </w:r>
      <w:r>
        <w:rPr>
          <w:rFonts w:cs="Arial" w:hAnsi="Arial" w:eastAsia="Arial" w:ascii="Arial"/>
          <w:color w:val="4C4C4C"/>
          <w:spacing w:val="0"/>
          <w:w w:val="97"/>
          <w:sz w:val="16"/>
          <w:szCs w:val="16"/>
        </w:rPr>
        <w:t>,</w:t>
      </w:r>
      <w:r>
        <w:rPr>
          <w:rFonts w:cs="Arial" w:hAnsi="Arial" w:eastAsia="Arial" w:ascii="Arial"/>
          <w:color w:val="4C4C4C"/>
          <w:spacing w:val="0"/>
          <w:w w:val="97"/>
          <w:sz w:val="16"/>
          <w:szCs w:val="16"/>
        </w:rPr>
        <w:t> </w:t>
      </w:r>
      <w:r>
        <w:rPr>
          <w:rFonts w:cs="Arial" w:hAnsi="Arial" w:eastAsia="Arial" w:ascii="Arial"/>
          <w:color w:val="212121"/>
          <w:spacing w:val="0"/>
          <w:w w:val="94"/>
          <w:sz w:val="16"/>
          <w:szCs w:val="16"/>
        </w:rPr>
        <w:t>K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01"/>
          <w:sz w:val="16"/>
          <w:szCs w:val="16"/>
        </w:rPr>
        <w:t>l</w:t>
      </w:r>
      <w:r>
        <w:rPr>
          <w:rFonts w:cs="Arial" w:hAnsi="Arial" w:eastAsia="Arial" w:ascii="Arial"/>
          <w:color w:val="363636"/>
          <w:spacing w:val="0"/>
          <w:w w:val="113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89"/>
          <w:sz w:val="16"/>
          <w:szCs w:val="16"/>
        </w:rPr>
        <w:t>d</w:t>
      </w:r>
      <w:r>
        <w:rPr>
          <w:rFonts w:cs="Arial" w:hAnsi="Arial" w:eastAsia="Arial" w:ascii="Arial"/>
          <w:color w:val="363636"/>
          <w:spacing w:val="0"/>
          <w:w w:val="112"/>
          <w:sz w:val="16"/>
          <w:szCs w:val="16"/>
        </w:rPr>
        <w:t>w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a</w:t>
      </w:r>
      <w:r>
        <w:rPr>
          <w:rFonts w:cs="Arial" w:hAnsi="Arial" w:eastAsia="Arial" w:ascii="Arial"/>
          <w:color w:val="363636"/>
          <w:spacing w:val="0"/>
          <w:w w:val="116"/>
          <w:sz w:val="16"/>
          <w:szCs w:val="16"/>
        </w:rPr>
        <w:t>s</w:t>
      </w:r>
      <w:r>
        <w:rPr>
          <w:rFonts w:cs="Arial" w:hAnsi="Arial" w:eastAsia="Arial" w:ascii="Arial"/>
          <w:color w:val="363636"/>
          <w:spacing w:val="0"/>
          <w:w w:val="81"/>
          <w:sz w:val="16"/>
          <w:szCs w:val="16"/>
        </w:rPr>
        <w:t>,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-1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U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d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a</w:t>
      </w:r>
      <w:r>
        <w:rPr>
          <w:rFonts w:cs="Arial" w:hAnsi="Arial" w:eastAsia="Arial" w:ascii="Arial"/>
          <w:color w:val="212121"/>
          <w:spacing w:val="0"/>
          <w:w w:val="100"/>
          <w:sz w:val="16"/>
          <w:szCs w:val="16"/>
        </w:rPr>
        <w:t>i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p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u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r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4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81"/>
          <w:sz w:val="16"/>
          <w:szCs w:val="16"/>
        </w:rPr>
        <w:t>-</w:t>
      </w:r>
      <w:r>
        <w:rPr>
          <w:rFonts w:cs="Arial" w:hAnsi="Arial" w:eastAsia="Arial" w:ascii="Arial"/>
          <w:color w:val="363636"/>
          <w:spacing w:val="28"/>
          <w:w w:val="81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0"/>
          <w:w w:val="89"/>
          <w:sz w:val="16"/>
          <w:szCs w:val="16"/>
        </w:rPr>
        <w:t>3</w:t>
      </w:r>
      <w:r>
        <w:rPr>
          <w:rFonts w:cs="Arial" w:hAnsi="Arial" w:eastAsia="Arial" w:ascii="Arial"/>
          <w:color w:val="4C4C4C"/>
          <w:spacing w:val="0"/>
          <w:w w:val="80"/>
          <w:sz w:val="16"/>
          <w:szCs w:val="16"/>
        </w:rPr>
        <w:t>1</w:t>
      </w:r>
      <w:r>
        <w:rPr>
          <w:rFonts w:cs="Arial" w:hAnsi="Arial" w:eastAsia="Arial" w:ascii="Arial"/>
          <w:color w:val="363636"/>
          <w:spacing w:val="0"/>
          <w:w w:val="137"/>
          <w:sz w:val="16"/>
          <w:szCs w:val="16"/>
        </w:rPr>
        <w:t>3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0</w:t>
      </w:r>
      <w:r>
        <w:rPr>
          <w:rFonts w:cs="Arial" w:hAnsi="Arial" w:eastAsia="Arial" w:ascii="Arial"/>
          <w:color w:val="363636"/>
          <w:spacing w:val="0"/>
          <w:w w:val="113"/>
          <w:sz w:val="16"/>
          <w:szCs w:val="16"/>
        </w:rPr>
        <w:t>0</w:t>
      </w:r>
      <w:r>
        <w:rPr>
          <w:rFonts w:cs="Arial" w:hAnsi="Arial" w:eastAsia="Arial" w:ascii="Arial"/>
          <w:color w:val="212121"/>
          <w:spacing w:val="0"/>
          <w:w w:val="105"/>
          <w:sz w:val="16"/>
          <w:szCs w:val="16"/>
        </w:rPr>
        <w:t>2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,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-1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0"/>
          <w:w w:val="81"/>
          <w:sz w:val="16"/>
          <w:szCs w:val="16"/>
        </w:rPr>
        <w:t>(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Ra</w:t>
      </w:r>
      <w:r>
        <w:rPr>
          <w:rFonts w:cs="Arial" w:hAnsi="Arial" w:eastAsia="Arial" w:ascii="Arial"/>
          <w:color w:val="4C4C4C"/>
          <w:spacing w:val="0"/>
          <w:w w:val="101"/>
          <w:sz w:val="16"/>
          <w:szCs w:val="16"/>
        </w:rPr>
        <w:t>j</w:t>
      </w:r>
      <w:r>
        <w:rPr>
          <w:rFonts w:cs="Arial" w:hAnsi="Arial" w:eastAsia="Arial" w:ascii="Arial"/>
          <w:color w:val="212121"/>
          <w:spacing w:val="0"/>
          <w:w w:val="97"/>
          <w:sz w:val="16"/>
          <w:szCs w:val="16"/>
        </w:rPr>
        <w:t>.</w:t>
      </w:r>
      <w:r>
        <w:rPr>
          <w:rFonts w:cs="Arial" w:hAnsi="Arial" w:eastAsia="Arial" w:ascii="Arial"/>
          <w:color w:val="4C4C4C"/>
          <w:spacing w:val="0"/>
          <w:w w:val="121"/>
          <w:sz w:val="16"/>
          <w:szCs w:val="16"/>
        </w:rPr>
        <w:t>)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-1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32"/>
          <w:sz w:val="16"/>
          <w:szCs w:val="16"/>
        </w:rPr>
        <w:t>I</w:t>
      </w:r>
      <w:r>
        <w:rPr>
          <w:rFonts w:cs="Arial" w:hAnsi="Arial" w:eastAsia="Arial" w:ascii="Arial"/>
          <w:color w:val="4C4C4C"/>
          <w:spacing w:val="0"/>
          <w:w w:val="105"/>
          <w:sz w:val="16"/>
          <w:szCs w:val="16"/>
        </w:rPr>
        <w:t>N</w:t>
      </w:r>
      <w:r>
        <w:rPr>
          <w:rFonts w:cs="Arial" w:hAnsi="Arial" w:eastAsia="Arial" w:ascii="Arial"/>
          <w:color w:val="363636"/>
          <w:spacing w:val="0"/>
          <w:w w:val="112"/>
          <w:sz w:val="16"/>
          <w:szCs w:val="16"/>
        </w:rPr>
        <w:t>D</w:t>
      </w:r>
      <w:r>
        <w:rPr>
          <w:rFonts w:cs="Arial" w:hAnsi="Arial" w:eastAsia="Arial" w:ascii="Arial"/>
          <w:color w:val="212121"/>
          <w:spacing w:val="0"/>
          <w:w w:val="97"/>
          <w:sz w:val="16"/>
          <w:szCs w:val="16"/>
        </w:rPr>
        <w:t>I</w:t>
      </w:r>
      <w:r>
        <w:rPr>
          <w:rFonts w:cs="Arial" w:hAnsi="Arial" w:eastAsia="Arial" w:ascii="Arial"/>
          <w:color w:val="363636"/>
          <w:spacing w:val="0"/>
          <w:w w:val="121"/>
          <w:sz w:val="16"/>
          <w:szCs w:val="16"/>
        </w:rPr>
        <w:t>A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ind w:left="14"/>
      </w:pPr>
      <w:r>
        <w:rPr>
          <w:rFonts w:cs="Arial" w:hAnsi="Arial" w:eastAsia="Arial" w:ascii="Arial"/>
          <w:color w:val="4C4C4C"/>
          <w:w w:val="87"/>
          <w:sz w:val="16"/>
          <w:szCs w:val="16"/>
        </w:rPr>
        <w:t>P</w:t>
      </w:r>
      <w:r>
        <w:rPr>
          <w:rFonts w:cs="Arial" w:hAnsi="Arial" w:eastAsia="Arial" w:ascii="Arial"/>
          <w:color w:val="4C4C4C"/>
          <w:w w:val="211"/>
          <w:sz w:val="16"/>
          <w:szCs w:val="16"/>
        </w:rPr>
        <w:t>:</w:t>
      </w:r>
      <w:r>
        <w:rPr>
          <w:rFonts w:cs="Arial" w:hAnsi="Arial" w:eastAsia="Arial" w:ascii="Arial"/>
          <w:color w:val="4C4C4C"/>
          <w:spacing w:val="2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+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9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1</w:t>
      </w:r>
      <w:r>
        <w:rPr>
          <w:rFonts w:cs="Arial" w:hAnsi="Arial" w:eastAsia="Arial" w:ascii="Arial"/>
          <w:color w:val="363636"/>
          <w:spacing w:val="9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2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9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4</w:t>
      </w:r>
      <w:r>
        <w:rPr>
          <w:rFonts w:cs="Arial" w:hAnsi="Arial" w:eastAsia="Arial" w:ascii="Arial"/>
          <w:color w:val="363636"/>
          <w:spacing w:val="3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2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6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50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1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6</w:t>
      </w:r>
      <w:r>
        <w:rPr>
          <w:rFonts w:cs="Arial" w:hAnsi="Arial" w:eastAsia="Arial" w:ascii="Arial"/>
          <w:color w:val="363636"/>
          <w:spacing w:val="0"/>
          <w:w w:val="106"/>
          <w:sz w:val="16"/>
          <w:szCs w:val="16"/>
        </w:rPr>
        <w:t>0</w:t>
      </w:r>
      <w:r>
        <w:rPr>
          <w:rFonts w:cs="Arial" w:hAnsi="Arial" w:eastAsia="Arial" w:ascii="Arial"/>
          <w:color w:val="363636"/>
          <w:spacing w:val="11"/>
          <w:w w:val="106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/</w:t>
      </w:r>
      <w:r>
        <w:rPr>
          <w:rFonts w:cs="Arial" w:hAnsi="Arial" w:eastAsia="Arial" w:ascii="Arial"/>
          <w:color w:val="363636"/>
          <w:spacing w:val="12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5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6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0</w:t>
      </w:r>
      <w:r>
        <w:rPr>
          <w:rFonts w:cs="Arial" w:hAnsi="Arial" w:eastAsia="Arial" w:ascii="Arial"/>
          <w:color w:val="363636"/>
          <w:spacing w:val="26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0"/>
          <w:w w:val="88"/>
          <w:sz w:val="16"/>
          <w:szCs w:val="16"/>
        </w:rPr>
        <w:t>F</w:t>
      </w:r>
      <w:r>
        <w:rPr>
          <w:rFonts w:cs="Arial" w:hAnsi="Arial" w:eastAsia="Arial" w:ascii="Arial"/>
          <w:color w:val="4C4C4C"/>
          <w:spacing w:val="0"/>
          <w:w w:val="211"/>
          <w:sz w:val="16"/>
          <w:szCs w:val="16"/>
        </w:rPr>
        <w:t>:</w:t>
      </w:r>
      <w:r>
        <w:rPr>
          <w:rFonts w:cs="Arial" w:hAnsi="Arial" w:eastAsia="Arial" w:ascii="Arial"/>
          <w:color w:val="4C4C4C"/>
          <w:spacing w:val="0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4C4C4C"/>
          <w:spacing w:val="-17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212121"/>
          <w:spacing w:val="0"/>
          <w:w w:val="100"/>
          <w:sz w:val="16"/>
          <w:szCs w:val="16"/>
        </w:rPr>
        <w:t>+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9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1</w:t>
      </w:r>
      <w:r>
        <w:rPr>
          <w:rFonts w:cs="Arial" w:hAnsi="Arial" w:eastAsia="Arial" w:ascii="Arial"/>
          <w:color w:val="363636"/>
          <w:spacing w:val="23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2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9</w:t>
      </w:r>
      <w:r>
        <w:rPr>
          <w:rFonts w:cs="Arial" w:hAnsi="Arial" w:eastAsia="Arial" w:ascii="Arial"/>
          <w:color w:val="363636"/>
          <w:spacing w:val="0"/>
          <w:w w:val="100"/>
          <w:sz w:val="16"/>
          <w:szCs w:val="16"/>
        </w:rPr>
        <w:t>4</w:t>
      </w:r>
      <w:r>
        <w:rPr>
          <w:rFonts w:cs="Arial" w:hAnsi="Arial" w:eastAsia="Arial" w:ascii="Arial"/>
          <w:color w:val="363636"/>
          <w:spacing w:val="19"/>
          <w:w w:val="100"/>
          <w:sz w:val="16"/>
          <w:szCs w:val="16"/>
        </w:rPr>
        <w:t> </w:t>
      </w:r>
      <w:r>
        <w:rPr>
          <w:rFonts w:cs="Arial" w:hAnsi="Arial" w:eastAsia="Arial" w:ascii="Arial"/>
          <w:color w:val="363636"/>
          <w:spacing w:val="0"/>
          <w:w w:val="97"/>
          <w:sz w:val="16"/>
          <w:szCs w:val="16"/>
        </w:rPr>
        <w:t>2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650</w:t>
      </w:r>
      <w:r>
        <w:rPr>
          <w:rFonts w:cs="Arial" w:hAnsi="Arial" w:eastAsia="Arial" w:ascii="Arial"/>
          <w:color w:val="363636"/>
          <w:spacing w:val="0"/>
          <w:w w:val="80"/>
          <w:sz w:val="16"/>
          <w:szCs w:val="16"/>
        </w:rPr>
        <w:t>1</w:t>
      </w:r>
      <w:r>
        <w:rPr>
          <w:rFonts w:cs="Arial" w:hAnsi="Arial" w:eastAsia="Arial" w:ascii="Arial"/>
          <w:color w:val="363636"/>
          <w:spacing w:val="0"/>
          <w:w w:val="137"/>
          <w:sz w:val="16"/>
          <w:szCs w:val="16"/>
        </w:rPr>
        <w:t>3</w:t>
      </w:r>
      <w:r>
        <w:rPr>
          <w:rFonts w:cs="Arial" w:hAnsi="Arial" w:eastAsia="Arial" w:ascii="Arial"/>
          <w:color w:val="363636"/>
          <w:spacing w:val="0"/>
          <w:w w:val="105"/>
          <w:sz w:val="16"/>
          <w:szCs w:val="16"/>
        </w:rPr>
        <w:t>8</w:t>
      </w:r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6"/>
          <w:szCs w:val="16"/>
        </w:rPr>
        <w:jc w:val="left"/>
        <w:spacing w:before="32"/>
        <w:ind w:left="14"/>
      </w:pPr>
      <w:r>
        <w:rPr>
          <w:rFonts w:cs="Arial" w:hAnsi="Arial" w:eastAsia="Arial" w:ascii="Arial"/>
          <w:b/>
          <w:color w:val="4C4C4C"/>
          <w:w w:val="94"/>
          <w:sz w:val="16"/>
          <w:szCs w:val="16"/>
        </w:rPr>
        <w:t>E</w:t>
      </w:r>
      <w:r>
        <w:rPr>
          <w:rFonts w:cs="Arial" w:hAnsi="Arial" w:eastAsia="Arial" w:ascii="Arial"/>
          <w:b/>
          <w:color w:val="4C4C4C"/>
          <w:w w:val="162"/>
          <w:sz w:val="16"/>
          <w:szCs w:val="16"/>
        </w:rPr>
        <w:t>:</w:t>
      </w:r>
      <w:r>
        <w:rPr>
          <w:rFonts w:cs="Arial" w:hAnsi="Arial" w:eastAsia="Arial" w:ascii="Arial"/>
          <w:b/>
          <w:color w:val="4C4C4C"/>
          <w:w w:val="100"/>
          <w:sz w:val="16"/>
          <w:szCs w:val="16"/>
        </w:rPr>
        <w:t> </w:t>
      </w:r>
      <w:r>
        <w:rPr>
          <w:rFonts w:cs="Arial" w:hAnsi="Arial" w:eastAsia="Arial" w:ascii="Arial"/>
          <w:b/>
          <w:color w:val="4C4C4C"/>
          <w:spacing w:val="-17"/>
          <w:w w:val="100"/>
          <w:sz w:val="16"/>
          <w:szCs w:val="16"/>
        </w:rPr>
        <w:t> </w:t>
      </w:r>
      <w:hyperlink r:id="rId9">
        <w:r>
          <w:rPr>
            <w:rFonts w:cs="Arial" w:hAnsi="Arial" w:eastAsia="Arial" w:ascii="Arial"/>
            <w:b/>
            <w:color w:val="4C4C4C"/>
            <w:spacing w:val="0"/>
            <w:w w:val="32"/>
            <w:sz w:val="16"/>
            <w:szCs w:val="16"/>
          </w:rPr>
          <w:t>i</w:t>
        </w:r>
        <w:r>
          <w:rPr>
            <w:rFonts w:cs="Arial" w:hAnsi="Arial" w:eastAsia="Arial" w:ascii="Arial"/>
            <w:b/>
            <w:color w:val="4C4C4C"/>
            <w:spacing w:val="0"/>
            <w:w w:val="96"/>
            <w:sz w:val="16"/>
            <w:szCs w:val="16"/>
          </w:rPr>
          <w:t>n</w:t>
        </w:r>
        <w:r>
          <w:rPr>
            <w:rFonts w:cs="Arial" w:hAnsi="Arial" w:eastAsia="Arial" w:ascii="Arial"/>
            <w:b/>
            <w:color w:val="363636"/>
            <w:spacing w:val="0"/>
            <w:w w:val="94"/>
            <w:sz w:val="16"/>
            <w:szCs w:val="16"/>
          </w:rPr>
          <w:t>f</w:t>
        </w:r>
        <w:r>
          <w:rPr>
            <w:rFonts w:cs="Arial" w:hAnsi="Arial" w:eastAsia="Arial" w:ascii="Arial"/>
            <w:b/>
            <w:color w:val="363636"/>
            <w:spacing w:val="0"/>
            <w:w w:val="88"/>
            <w:sz w:val="16"/>
            <w:szCs w:val="16"/>
          </w:rPr>
          <w:t>o</w:t>
        </w:r>
        <w:r>
          <w:rPr>
            <w:rFonts w:cs="Arial" w:hAnsi="Arial" w:eastAsia="Arial" w:ascii="Arial"/>
            <w:b/>
            <w:color w:val="363636"/>
            <w:spacing w:val="0"/>
            <w:w w:val="115"/>
            <w:sz w:val="16"/>
            <w:szCs w:val="16"/>
          </w:rPr>
          <w:t>@</w:t>
        </w:r>
        <w:r>
          <w:rPr>
            <w:rFonts w:cs="Arial" w:hAnsi="Arial" w:eastAsia="Arial" w:ascii="Arial"/>
            <w:b/>
            <w:color w:val="4C4C4C"/>
            <w:spacing w:val="0"/>
            <w:w w:val="96"/>
            <w:sz w:val="16"/>
            <w:szCs w:val="16"/>
          </w:rPr>
          <w:t>p</w:t>
        </w:r>
        <w:r>
          <w:rPr>
            <w:rFonts w:cs="Arial" w:hAnsi="Arial" w:eastAsia="Arial" w:ascii="Arial"/>
            <w:b/>
            <w:color w:val="363636"/>
            <w:spacing w:val="0"/>
            <w:w w:val="105"/>
            <w:sz w:val="16"/>
            <w:szCs w:val="16"/>
          </w:rPr>
          <w:t>y</w:t>
        </w:r>
        <w:r>
          <w:rPr>
            <w:rFonts w:cs="Arial" w:hAnsi="Arial" w:eastAsia="Arial" w:ascii="Arial"/>
            <w:b/>
            <w:color w:val="363636"/>
            <w:spacing w:val="0"/>
            <w:w w:val="104"/>
            <w:sz w:val="16"/>
            <w:szCs w:val="16"/>
          </w:rPr>
          <w:t>r</w:t>
        </w:r>
        <w:r>
          <w:rPr>
            <w:rFonts w:cs="Arial" w:hAnsi="Arial" w:eastAsia="Arial" w:ascii="Arial"/>
            <w:b/>
            <w:color w:val="363636"/>
            <w:spacing w:val="0"/>
            <w:w w:val="88"/>
            <w:sz w:val="16"/>
            <w:szCs w:val="16"/>
          </w:rPr>
          <w:t>o</w:t>
        </w:r>
        <w:r>
          <w:rPr>
            <w:rFonts w:cs="Arial" w:hAnsi="Arial" w:eastAsia="Arial" w:ascii="Arial"/>
            <w:b/>
            <w:color w:val="363636"/>
            <w:spacing w:val="0"/>
            <w:w w:val="108"/>
            <w:sz w:val="16"/>
            <w:szCs w:val="16"/>
          </w:rPr>
          <w:t>t</w:t>
        </w:r>
        <w:r>
          <w:rPr>
            <w:rFonts w:cs="Arial" w:hAnsi="Arial" w:eastAsia="Arial" w:ascii="Arial"/>
            <w:b/>
            <w:color w:val="363636"/>
            <w:spacing w:val="0"/>
            <w:w w:val="97"/>
            <w:sz w:val="16"/>
            <w:szCs w:val="16"/>
          </w:rPr>
          <w:t>ec</w:t>
        </w:r>
        <w:r>
          <w:rPr>
            <w:rFonts w:cs="Arial" w:hAnsi="Arial" w:eastAsia="Arial" w:ascii="Arial"/>
            <w:b/>
            <w:color w:val="4C4C4C"/>
            <w:spacing w:val="0"/>
            <w:w w:val="96"/>
            <w:sz w:val="16"/>
            <w:szCs w:val="16"/>
          </w:rPr>
          <w:t>h</w:t>
        </w:r>
        <w:r>
          <w:rPr>
            <w:rFonts w:cs="Arial" w:hAnsi="Arial" w:eastAsia="Arial" w:ascii="Arial"/>
            <w:b/>
            <w:color w:val="4C4C4C"/>
            <w:spacing w:val="0"/>
            <w:w w:val="110"/>
            <w:sz w:val="16"/>
            <w:szCs w:val="16"/>
          </w:rPr>
          <w:t>w</w:t>
        </w:r>
        <w:r>
          <w:rPr>
            <w:rFonts w:cs="Arial" w:hAnsi="Arial" w:eastAsia="Arial" w:ascii="Arial"/>
            <w:b/>
            <w:color w:val="363636"/>
            <w:spacing w:val="0"/>
            <w:w w:val="88"/>
            <w:sz w:val="16"/>
            <w:szCs w:val="16"/>
          </w:rPr>
          <w:t>o</w:t>
        </w:r>
        <w:r>
          <w:rPr>
            <w:rFonts w:cs="Arial" w:hAnsi="Arial" w:eastAsia="Arial" w:ascii="Arial"/>
            <w:b/>
            <w:color w:val="4C4C4C"/>
            <w:spacing w:val="0"/>
            <w:w w:val="100"/>
            <w:sz w:val="16"/>
            <w:szCs w:val="16"/>
          </w:rPr>
          <w:t>rk</w:t>
        </w:r>
        <w:r>
          <w:rPr>
            <w:rFonts w:cs="Arial" w:hAnsi="Arial" w:eastAsia="Arial" w:ascii="Arial"/>
            <w:b/>
            <w:color w:val="363636"/>
            <w:spacing w:val="0"/>
            <w:w w:val="89"/>
            <w:sz w:val="16"/>
            <w:szCs w:val="16"/>
          </w:rPr>
          <w:t>s</w:t>
        </w:r>
        <w:r>
          <w:rPr>
            <w:rFonts w:cs="Arial" w:hAnsi="Arial" w:eastAsia="Arial" w:ascii="Arial"/>
            <w:b/>
            <w:color w:val="363636"/>
            <w:spacing w:val="0"/>
            <w:w w:val="103"/>
            <w:sz w:val="16"/>
            <w:szCs w:val="16"/>
          </w:rPr>
          <w:t>p</w:t>
        </w:r>
        <w:r>
          <w:rPr>
            <w:rFonts w:cs="Arial" w:hAnsi="Arial" w:eastAsia="Arial" w:ascii="Arial"/>
            <w:b/>
            <w:color w:val="363636"/>
            <w:spacing w:val="0"/>
            <w:w w:val="105"/>
            <w:sz w:val="16"/>
            <w:szCs w:val="16"/>
          </w:rPr>
          <w:t>ace</w:t>
        </w:r>
        <w:r>
          <w:rPr>
            <w:rFonts w:cs="Arial" w:hAnsi="Arial" w:eastAsia="Arial" w:ascii="Arial"/>
            <w:b/>
            <w:color w:val="4C4C4C"/>
            <w:spacing w:val="0"/>
            <w:w w:val="81"/>
            <w:sz w:val="16"/>
            <w:szCs w:val="16"/>
          </w:rPr>
          <w:t>.</w:t>
        </w:r>
        <w:r>
          <w:rPr>
            <w:rFonts w:cs="Arial" w:hAnsi="Arial" w:eastAsia="Arial" w:ascii="Arial"/>
            <w:b/>
            <w:color w:val="363636"/>
            <w:spacing w:val="0"/>
            <w:w w:val="113"/>
            <w:sz w:val="16"/>
            <w:szCs w:val="16"/>
          </w:rPr>
          <w:t>c</w:t>
        </w:r>
        <w:r>
          <w:rPr>
            <w:rFonts w:cs="Arial" w:hAnsi="Arial" w:eastAsia="Arial" w:ascii="Arial"/>
            <w:b/>
            <w:color w:val="363636"/>
            <w:spacing w:val="0"/>
            <w:w w:val="96"/>
            <w:sz w:val="16"/>
            <w:szCs w:val="16"/>
          </w:rPr>
          <w:t>o</w:t>
        </w:r>
        <w:r>
          <w:rPr>
            <w:rFonts w:cs="Arial" w:hAnsi="Arial" w:eastAsia="Arial" w:ascii="Arial"/>
            <w:b/>
            <w:color w:val="4C4C4C"/>
            <w:spacing w:val="0"/>
            <w:w w:val="96"/>
            <w:sz w:val="16"/>
            <w:szCs w:val="16"/>
          </w:rPr>
          <w:t>m</w:t>
        </w:r>
        <w:r>
          <w:rPr>
            <w:rFonts w:cs="Arial" w:hAnsi="Arial" w:eastAsia="Arial" w:ascii="Arial"/>
            <w:b/>
            <w:color w:val="4C4C4C"/>
            <w:spacing w:val="0"/>
            <w:w w:val="143"/>
            <w:sz w:val="16"/>
            <w:szCs w:val="16"/>
          </w:rPr>
          <w:t>W</w:t>
        </w:r>
        <w:r>
          <w:rPr>
            <w:rFonts w:cs="Arial" w:hAnsi="Arial" w:eastAsia="Arial" w:ascii="Arial"/>
            <w:b/>
            <w:color w:val="363636"/>
            <w:spacing w:val="0"/>
            <w:w w:val="162"/>
            <w:sz w:val="16"/>
            <w:szCs w:val="16"/>
          </w:rPr>
          <w:t>:</w:t>
        </w:r>
        <w:r>
          <w:rPr>
            <w:rFonts w:cs="Arial" w:hAnsi="Arial" w:eastAsia="Arial" w:ascii="Arial"/>
            <w:b/>
            <w:color w:val="4C4C4C"/>
            <w:spacing w:val="0"/>
            <w:w w:val="115"/>
            <w:sz w:val="16"/>
            <w:szCs w:val="16"/>
          </w:rPr>
          <w:t>www</w:t>
        </w:r>
        <w:r>
          <w:rPr>
            <w:rFonts w:cs="Arial" w:hAnsi="Arial" w:eastAsia="Arial" w:ascii="Arial"/>
            <w:b/>
            <w:color w:val="4C4C4C"/>
            <w:spacing w:val="0"/>
            <w:w w:val="65"/>
            <w:sz w:val="16"/>
            <w:szCs w:val="16"/>
          </w:rPr>
          <w:t>.</w:t>
        </w:r>
        <w:r>
          <w:rPr>
            <w:rFonts w:cs="Arial" w:hAnsi="Arial" w:eastAsia="Arial" w:ascii="Arial"/>
            <w:b/>
            <w:color w:val="363636"/>
            <w:spacing w:val="0"/>
            <w:w w:val="103"/>
            <w:sz w:val="16"/>
            <w:szCs w:val="16"/>
          </w:rPr>
          <w:t>p</w:t>
        </w:r>
        <w:r>
          <w:rPr>
            <w:rFonts w:cs="Arial" w:hAnsi="Arial" w:eastAsia="Arial" w:ascii="Arial"/>
            <w:b/>
            <w:color w:val="363636"/>
            <w:spacing w:val="0"/>
            <w:w w:val="105"/>
            <w:sz w:val="16"/>
            <w:szCs w:val="16"/>
          </w:rPr>
          <w:t>y</w:t>
        </w:r>
        <w:r>
          <w:rPr>
            <w:rFonts w:cs="Arial" w:hAnsi="Arial" w:eastAsia="Arial" w:ascii="Arial"/>
            <w:b/>
            <w:color w:val="4C4C4C"/>
            <w:spacing w:val="0"/>
            <w:w w:val="92"/>
            <w:sz w:val="16"/>
            <w:szCs w:val="16"/>
          </w:rPr>
          <w:t>r</w:t>
        </w:r>
        <w:r>
          <w:rPr>
            <w:rFonts w:cs="Arial" w:hAnsi="Arial" w:eastAsia="Arial" w:ascii="Arial"/>
            <w:b/>
            <w:color w:val="4C4C4C"/>
            <w:spacing w:val="0"/>
            <w:w w:val="88"/>
            <w:sz w:val="16"/>
            <w:szCs w:val="16"/>
          </w:rPr>
          <w:t>o</w:t>
        </w:r>
        <w:r>
          <w:rPr>
            <w:rFonts w:cs="Arial" w:hAnsi="Arial" w:eastAsia="Arial" w:ascii="Arial"/>
            <w:b/>
            <w:color w:val="363636"/>
            <w:spacing w:val="0"/>
            <w:w w:val="108"/>
            <w:sz w:val="16"/>
            <w:szCs w:val="16"/>
          </w:rPr>
          <w:t>t</w:t>
        </w:r>
        <w:r>
          <w:rPr>
            <w:rFonts w:cs="Arial" w:hAnsi="Arial" w:eastAsia="Arial" w:ascii="Arial"/>
            <w:b/>
            <w:color w:val="363636"/>
            <w:spacing w:val="0"/>
            <w:w w:val="97"/>
            <w:sz w:val="16"/>
            <w:szCs w:val="16"/>
          </w:rPr>
          <w:t>ec</w:t>
        </w:r>
        <w:r>
          <w:rPr>
            <w:rFonts w:cs="Arial" w:hAnsi="Arial" w:eastAsia="Arial" w:ascii="Arial"/>
            <w:b/>
            <w:color w:val="363636"/>
            <w:spacing w:val="0"/>
            <w:w w:val="88"/>
            <w:sz w:val="16"/>
            <w:szCs w:val="16"/>
          </w:rPr>
          <w:t>h</w:t>
        </w:r>
        <w:r>
          <w:rPr>
            <w:rFonts w:cs="Arial" w:hAnsi="Arial" w:eastAsia="Arial" w:ascii="Arial"/>
            <w:b/>
            <w:color w:val="4C4C4C"/>
            <w:spacing w:val="0"/>
            <w:w w:val="110"/>
            <w:sz w:val="16"/>
            <w:szCs w:val="16"/>
          </w:rPr>
          <w:t>w</w:t>
        </w:r>
        <w:r>
          <w:rPr>
            <w:rFonts w:cs="Arial" w:hAnsi="Arial" w:eastAsia="Arial" w:ascii="Arial"/>
            <w:b/>
            <w:color w:val="363636"/>
            <w:spacing w:val="0"/>
            <w:w w:val="88"/>
            <w:sz w:val="16"/>
            <w:szCs w:val="16"/>
          </w:rPr>
          <w:t>o</w:t>
        </w:r>
        <w:r>
          <w:rPr>
            <w:rFonts w:cs="Arial" w:hAnsi="Arial" w:eastAsia="Arial" w:ascii="Arial"/>
            <w:b/>
            <w:color w:val="363636"/>
            <w:spacing w:val="0"/>
            <w:w w:val="104"/>
            <w:sz w:val="16"/>
            <w:szCs w:val="16"/>
          </w:rPr>
          <w:t>r</w:t>
        </w:r>
        <w:r>
          <w:rPr>
            <w:rFonts w:cs="Arial" w:hAnsi="Arial" w:eastAsia="Arial" w:ascii="Arial"/>
            <w:b/>
            <w:color w:val="363636"/>
            <w:spacing w:val="0"/>
            <w:w w:val="105"/>
            <w:sz w:val="16"/>
            <w:szCs w:val="16"/>
          </w:rPr>
          <w:t>k</w:t>
        </w:r>
        <w:r>
          <w:rPr>
            <w:rFonts w:cs="Arial" w:hAnsi="Arial" w:eastAsia="Arial" w:ascii="Arial"/>
            <w:b/>
            <w:color w:val="363636"/>
            <w:spacing w:val="0"/>
            <w:w w:val="89"/>
            <w:sz w:val="16"/>
            <w:szCs w:val="16"/>
          </w:rPr>
          <w:t>s</w:t>
        </w:r>
        <w:r>
          <w:rPr>
            <w:rFonts w:cs="Arial" w:hAnsi="Arial" w:eastAsia="Arial" w:ascii="Arial"/>
            <w:b/>
            <w:color w:val="363636"/>
            <w:spacing w:val="0"/>
            <w:w w:val="103"/>
            <w:sz w:val="16"/>
            <w:szCs w:val="16"/>
          </w:rPr>
          <w:t>p</w:t>
        </w:r>
        <w:r>
          <w:rPr>
            <w:rFonts w:cs="Arial" w:hAnsi="Arial" w:eastAsia="Arial" w:ascii="Arial"/>
            <w:b/>
            <w:color w:val="363636"/>
            <w:spacing w:val="0"/>
            <w:w w:val="113"/>
            <w:sz w:val="16"/>
            <w:szCs w:val="16"/>
          </w:rPr>
          <w:t>a</w:t>
        </w:r>
        <w:r>
          <w:rPr>
            <w:rFonts w:cs="Arial" w:hAnsi="Arial" w:eastAsia="Arial" w:ascii="Arial"/>
            <w:b/>
            <w:color w:val="363636"/>
            <w:spacing w:val="0"/>
            <w:w w:val="97"/>
            <w:sz w:val="16"/>
            <w:szCs w:val="16"/>
          </w:rPr>
          <w:t>c</w:t>
        </w:r>
        <w:r>
          <w:rPr>
            <w:rFonts w:cs="Arial" w:hAnsi="Arial" w:eastAsia="Arial" w:ascii="Arial"/>
            <w:b/>
            <w:color w:val="363636"/>
            <w:spacing w:val="0"/>
            <w:w w:val="113"/>
            <w:sz w:val="16"/>
            <w:szCs w:val="16"/>
          </w:rPr>
          <w:t>e</w:t>
        </w:r>
        <w:r>
          <w:rPr>
            <w:rFonts w:cs="Arial" w:hAnsi="Arial" w:eastAsia="Arial" w:ascii="Arial"/>
            <w:b/>
            <w:color w:val="111111"/>
            <w:spacing w:val="0"/>
            <w:w w:val="81"/>
            <w:sz w:val="16"/>
            <w:szCs w:val="16"/>
          </w:rPr>
          <w:t>.</w:t>
        </w:r>
        <w:r>
          <w:rPr>
            <w:rFonts w:cs="Arial" w:hAnsi="Arial" w:eastAsia="Arial" w:ascii="Arial"/>
            <w:b/>
            <w:color w:val="363636"/>
            <w:spacing w:val="0"/>
            <w:w w:val="113"/>
            <w:sz w:val="16"/>
            <w:szCs w:val="16"/>
          </w:rPr>
          <w:t>c</w:t>
        </w:r>
        <w:r>
          <w:rPr>
            <w:rFonts w:cs="Arial" w:hAnsi="Arial" w:eastAsia="Arial" w:ascii="Arial"/>
            <w:b/>
            <w:color w:val="363636"/>
            <w:spacing w:val="0"/>
            <w:w w:val="96"/>
            <w:sz w:val="16"/>
            <w:szCs w:val="16"/>
          </w:rPr>
          <w:t>o</w:t>
        </w:r>
        <w:r>
          <w:rPr>
            <w:rFonts w:cs="Arial" w:hAnsi="Arial" w:eastAsia="Arial" w:ascii="Arial"/>
            <w:b/>
            <w:color w:val="363636"/>
            <w:spacing w:val="0"/>
            <w:w w:val="101"/>
            <w:sz w:val="16"/>
            <w:szCs w:val="16"/>
          </w:rPr>
          <w:t>m</w:t>
        </w:r>
      </w:hyperlink>
      <w:r>
        <w:rPr>
          <w:rFonts w:cs="Arial" w:hAnsi="Arial" w:eastAsia="Arial" w:ascii="Arial"/>
          <w:color w:val="000000"/>
          <w:spacing w:val="0"/>
          <w:w w:val="100"/>
          <w:sz w:val="16"/>
          <w:szCs w:val="16"/>
        </w:rPr>
      </w:r>
    </w:p>
    <w:p>
      <w:pPr>
        <w:rPr>
          <w:rFonts w:cs="Arial" w:hAnsi="Arial" w:eastAsia="Arial" w:ascii="Arial"/>
          <w:sz w:val="18"/>
          <w:szCs w:val="18"/>
        </w:rPr>
        <w:jc w:val="left"/>
        <w:spacing w:before="27"/>
        <w:ind w:left="14"/>
      </w:pPr>
      <w:r>
        <w:rPr>
          <w:rFonts w:cs="Arial" w:hAnsi="Arial" w:eastAsia="Arial" w:ascii="Arial"/>
          <w:color w:val="363636"/>
          <w:spacing w:val="0"/>
          <w:w w:val="100"/>
          <w:sz w:val="18"/>
          <w:szCs w:val="18"/>
        </w:rPr>
        <w:t>C</w:t>
      </w:r>
      <w:r>
        <w:rPr>
          <w:rFonts w:cs="Arial" w:hAnsi="Arial" w:eastAsia="Arial" w:ascii="Arial"/>
          <w:color w:val="363636"/>
          <w:spacing w:val="0"/>
          <w:w w:val="100"/>
          <w:sz w:val="18"/>
          <w:szCs w:val="18"/>
        </w:rPr>
        <w:t>I</w:t>
      </w:r>
      <w:r>
        <w:rPr>
          <w:rFonts w:cs="Arial" w:hAnsi="Arial" w:eastAsia="Arial" w:ascii="Arial"/>
          <w:color w:val="363636"/>
          <w:spacing w:val="0"/>
          <w:w w:val="100"/>
          <w:sz w:val="18"/>
          <w:szCs w:val="18"/>
        </w:rPr>
        <w:t>N</w:t>
      </w:r>
      <w:r>
        <w:rPr>
          <w:rFonts w:cs="Arial" w:hAnsi="Arial" w:eastAsia="Arial" w:ascii="Arial"/>
          <w:color w:val="363636"/>
          <w:spacing w:val="14"/>
          <w:w w:val="100"/>
          <w:sz w:val="18"/>
          <w:szCs w:val="18"/>
        </w:rPr>
        <w:t> </w:t>
      </w:r>
      <w:r>
        <w:rPr>
          <w:rFonts w:cs="Arial" w:hAnsi="Arial" w:eastAsia="Arial" w:ascii="Arial"/>
          <w:color w:val="363636"/>
          <w:spacing w:val="0"/>
          <w:w w:val="92"/>
          <w:sz w:val="18"/>
          <w:szCs w:val="18"/>
        </w:rPr>
        <w:t>N</w:t>
      </w:r>
      <w:r>
        <w:rPr>
          <w:rFonts w:cs="Arial" w:hAnsi="Arial" w:eastAsia="Arial" w:ascii="Arial"/>
          <w:color w:val="363636"/>
          <w:spacing w:val="0"/>
          <w:w w:val="92"/>
          <w:sz w:val="18"/>
          <w:szCs w:val="18"/>
        </w:rPr>
        <w:t>o</w:t>
      </w:r>
      <w:r>
        <w:rPr>
          <w:rFonts w:cs="Arial" w:hAnsi="Arial" w:eastAsia="Arial" w:ascii="Arial"/>
          <w:color w:val="363636"/>
          <w:spacing w:val="0"/>
          <w:w w:val="92"/>
          <w:sz w:val="18"/>
          <w:szCs w:val="18"/>
        </w:rPr>
        <w:t>.</w:t>
      </w:r>
      <w:r>
        <w:rPr>
          <w:rFonts w:cs="Arial" w:hAnsi="Arial" w:eastAsia="Arial" w:ascii="Arial"/>
          <w:color w:val="363636"/>
          <w:spacing w:val="41"/>
          <w:w w:val="92"/>
          <w:sz w:val="18"/>
          <w:szCs w:val="18"/>
        </w:rPr>
        <w:t> </w:t>
      </w:r>
      <w:r>
        <w:rPr>
          <w:rFonts w:cs="Arial" w:hAnsi="Arial" w:eastAsia="Arial" w:ascii="Arial"/>
          <w:color w:val="4C4C4C"/>
          <w:spacing w:val="0"/>
          <w:w w:val="57"/>
          <w:sz w:val="18"/>
          <w:szCs w:val="18"/>
        </w:rPr>
        <w:t>:</w:t>
      </w:r>
      <w:r>
        <w:rPr>
          <w:rFonts w:cs="Arial" w:hAnsi="Arial" w:eastAsia="Arial" w:ascii="Arial"/>
          <w:color w:val="4C4C4C"/>
          <w:spacing w:val="0"/>
          <w:w w:val="57"/>
          <w:sz w:val="18"/>
          <w:szCs w:val="18"/>
        </w:rPr>
        <w:t> </w:t>
      </w:r>
      <w:r>
        <w:rPr>
          <w:rFonts w:cs="Arial" w:hAnsi="Arial" w:eastAsia="Arial" w:ascii="Arial"/>
          <w:color w:val="4C4C4C"/>
          <w:spacing w:val="22"/>
          <w:w w:val="57"/>
          <w:sz w:val="18"/>
          <w:szCs w:val="18"/>
        </w:rPr>
        <w:t> </w:t>
      </w:r>
      <w:r>
        <w:rPr>
          <w:rFonts w:cs="Arial" w:hAnsi="Arial" w:eastAsia="Arial" w:ascii="Arial"/>
          <w:color w:val="363636"/>
          <w:spacing w:val="0"/>
          <w:w w:val="83"/>
          <w:sz w:val="18"/>
          <w:szCs w:val="18"/>
        </w:rPr>
        <w:t>U</w:t>
      </w:r>
      <w:r>
        <w:rPr>
          <w:rFonts w:cs="Arial" w:hAnsi="Arial" w:eastAsia="Arial" w:ascii="Arial"/>
          <w:color w:val="363636"/>
          <w:spacing w:val="0"/>
          <w:w w:val="115"/>
          <w:sz w:val="18"/>
          <w:szCs w:val="18"/>
        </w:rPr>
        <w:t>3</w:t>
      </w:r>
      <w:r>
        <w:rPr>
          <w:rFonts w:cs="Arial" w:hAnsi="Arial" w:eastAsia="Arial" w:ascii="Arial"/>
          <w:color w:val="363636"/>
          <w:spacing w:val="0"/>
          <w:w w:val="100"/>
          <w:sz w:val="18"/>
          <w:szCs w:val="18"/>
        </w:rPr>
        <w:t>6</w:t>
      </w:r>
      <w:r>
        <w:rPr>
          <w:rFonts w:cs="Arial" w:hAnsi="Arial" w:eastAsia="Arial" w:ascii="Arial"/>
          <w:color w:val="363636"/>
          <w:spacing w:val="0"/>
          <w:w w:val="86"/>
          <w:sz w:val="18"/>
          <w:szCs w:val="18"/>
        </w:rPr>
        <w:t>1</w:t>
      </w:r>
      <w:r>
        <w:rPr>
          <w:rFonts w:cs="Arial" w:hAnsi="Arial" w:eastAsia="Arial" w:ascii="Arial"/>
          <w:color w:val="363636"/>
          <w:spacing w:val="0"/>
          <w:w w:val="129"/>
          <w:sz w:val="18"/>
          <w:szCs w:val="18"/>
        </w:rPr>
        <w:t>0</w:t>
      </w:r>
      <w:r>
        <w:rPr>
          <w:rFonts w:cs="Arial" w:hAnsi="Arial" w:eastAsia="Arial" w:ascii="Arial"/>
          <w:color w:val="363636"/>
          <w:spacing w:val="0"/>
          <w:w w:val="107"/>
          <w:sz w:val="18"/>
          <w:szCs w:val="18"/>
        </w:rPr>
        <w:t>9</w:t>
      </w:r>
      <w:r>
        <w:rPr>
          <w:rFonts w:cs="Arial" w:hAnsi="Arial" w:eastAsia="Arial" w:ascii="Arial"/>
          <w:color w:val="363636"/>
          <w:spacing w:val="0"/>
          <w:w w:val="105"/>
          <w:sz w:val="18"/>
          <w:szCs w:val="18"/>
        </w:rPr>
        <w:t>R</w:t>
      </w:r>
      <w:r>
        <w:rPr>
          <w:rFonts w:cs="Arial" w:hAnsi="Arial" w:eastAsia="Arial" w:ascii="Arial"/>
          <w:color w:val="4C4C4C"/>
          <w:spacing w:val="0"/>
          <w:w w:val="103"/>
          <w:sz w:val="18"/>
          <w:szCs w:val="18"/>
        </w:rPr>
        <w:t>J</w:t>
      </w:r>
      <w:r>
        <w:rPr>
          <w:rFonts w:cs="Arial" w:hAnsi="Arial" w:eastAsia="Arial" w:ascii="Arial"/>
          <w:color w:val="363636"/>
          <w:spacing w:val="0"/>
          <w:w w:val="107"/>
          <w:sz w:val="18"/>
          <w:szCs w:val="18"/>
        </w:rPr>
        <w:t>2</w:t>
      </w:r>
      <w:r>
        <w:rPr>
          <w:rFonts w:cs="Arial" w:hAnsi="Arial" w:eastAsia="Arial" w:ascii="Arial"/>
          <w:color w:val="363636"/>
          <w:spacing w:val="0"/>
          <w:w w:val="100"/>
          <w:sz w:val="18"/>
          <w:szCs w:val="18"/>
        </w:rPr>
        <w:t>0</w:t>
      </w:r>
      <w:r>
        <w:rPr>
          <w:rFonts w:cs="Arial" w:hAnsi="Arial" w:eastAsia="Arial" w:ascii="Arial"/>
          <w:color w:val="363636"/>
          <w:spacing w:val="0"/>
          <w:w w:val="107"/>
          <w:sz w:val="18"/>
          <w:szCs w:val="18"/>
        </w:rPr>
        <w:t>04</w:t>
      </w:r>
      <w:r>
        <w:rPr>
          <w:rFonts w:cs="Arial" w:hAnsi="Arial" w:eastAsia="Arial" w:ascii="Arial"/>
          <w:color w:val="363636"/>
          <w:spacing w:val="0"/>
          <w:w w:val="108"/>
          <w:sz w:val="18"/>
          <w:szCs w:val="18"/>
        </w:rPr>
        <w:t>P</w:t>
      </w:r>
      <w:r>
        <w:rPr>
          <w:rFonts w:cs="Arial" w:hAnsi="Arial" w:eastAsia="Arial" w:ascii="Arial"/>
          <w:color w:val="4C4C4C"/>
          <w:spacing w:val="0"/>
          <w:w w:val="111"/>
          <w:sz w:val="18"/>
          <w:szCs w:val="18"/>
        </w:rPr>
        <w:t>T</w:t>
      </w:r>
      <w:r>
        <w:rPr>
          <w:rFonts w:cs="Arial" w:hAnsi="Arial" w:eastAsia="Arial" w:ascii="Arial"/>
          <w:color w:val="363636"/>
          <w:spacing w:val="0"/>
          <w:w w:val="99"/>
          <w:sz w:val="18"/>
          <w:szCs w:val="18"/>
        </w:rPr>
        <w:t>C</w:t>
      </w:r>
      <w:r>
        <w:rPr>
          <w:rFonts w:cs="Arial" w:hAnsi="Arial" w:eastAsia="Arial" w:ascii="Arial"/>
          <w:color w:val="363636"/>
          <w:spacing w:val="0"/>
          <w:w w:val="107"/>
          <w:sz w:val="18"/>
          <w:szCs w:val="18"/>
        </w:rPr>
        <w:t>0</w:t>
      </w:r>
      <w:r>
        <w:rPr>
          <w:rFonts w:cs="Arial" w:hAnsi="Arial" w:eastAsia="Arial" w:ascii="Arial"/>
          <w:color w:val="363636"/>
          <w:spacing w:val="0"/>
          <w:w w:val="79"/>
          <w:sz w:val="18"/>
          <w:szCs w:val="18"/>
        </w:rPr>
        <w:t>1</w:t>
      </w:r>
      <w:r>
        <w:rPr>
          <w:rFonts w:cs="Arial" w:hAnsi="Arial" w:eastAsia="Arial" w:ascii="Arial"/>
          <w:color w:val="363636"/>
          <w:spacing w:val="0"/>
          <w:w w:val="122"/>
          <w:sz w:val="18"/>
          <w:szCs w:val="18"/>
        </w:rPr>
        <w:t>8</w:t>
      </w:r>
      <w:r>
        <w:rPr>
          <w:rFonts w:cs="Arial" w:hAnsi="Arial" w:eastAsia="Arial" w:ascii="Arial"/>
          <w:color w:val="363636"/>
          <w:spacing w:val="0"/>
          <w:w w:val="107"/>
          <w:sz w:val="18"/>
          <w:szCs w:val="18"/>
        </w:rPr>
        <w:t>899</w:t>
      </w:r>
      <w:r>
        <w:rPr>
          <w:rFonts w:cs="Arial" w:hAnsi="Arial" w:eastAsia="Arial" w:ascii="Arial"/>
          <w:color w:val="000000"/>
          <w:spacing w:val="0"/>
          <w:w w:val="100"/>
          <w:sz w:val="18"/>
          <w:szCs w:val="18"/>
        </w:rPr>
      </w:r>
    </w:p>
    <w:sectPr>
      <w:type w:val="continuous"/>
      <w:pgSz w:w="11900" w:h="16840"/>
      <w:pgMar w:top="320" w:bottom="0" w:left="700" w:right="360"/>
      <w:cols w:num="2" w:equalWidth="off">
        <w:col w:w="3584" w:space="619"/>
        <w:col w:w="6637"/>
      </w:cols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png"/><Relationship Id="rId5" Type="http://schemas.openxmlformats.org/officeDocument/2006/relationships/image" Target="media\image2.jpg"/><Relationship Id="rId6" Type="http://schemas.openxmlformats.org/officeDocument/2006/relationships/image" Target="media\image3.jpg"/><Relationship Id="rId7" Type="http://schemas.openxmlformats.org/officeDocument/2006/relationships/image" Target="media\image4.jpg"/><Relationship Id="rId8" Type="http://schemas.openxmlformats.org/officeDocument/2006/relationships/image" Target="media\image5.jpg"/><Relationship Id="rId9" Type="http://schemas.openxmlformats.org/officeDocument/2006/relationships/hyperlink" Target="mailto:info@pyrotechworkspace.comW:www.pyrotechworkspace.com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